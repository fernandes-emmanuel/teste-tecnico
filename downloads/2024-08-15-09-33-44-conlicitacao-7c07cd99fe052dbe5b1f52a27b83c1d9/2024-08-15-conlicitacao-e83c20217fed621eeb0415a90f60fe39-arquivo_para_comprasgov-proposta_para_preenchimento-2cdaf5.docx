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3B6D625D" w14:textId="77777777" w:rsidR="00B849A3" w:rsidRPr="00596AA7" w:rsidRDefault="00B849A3" w:rsidP="00B849A3">
      <w:pPr>
        <w:pStyle w:val="Ttulo1a"/>
        <w:snapToGrid w:val="0"/>
        <w:spacing w:line="200" w:lineRule="exact"/>
        <w:rPr>
          <w:rFonts w:ascii="Arial" w:hAnsi="Arial" w:cs="Arial"/>
          <w:kern w:val="24"/>
          <w:sz w:val="22"/>
          <w:szCs w:val="22"/>
        </w:rPr>
      </w:pPr>
    </w:p>
    <w:p w14:paraId="6E636CB0" w14:textId="77777777" w:rsidR="00B849A3" w:rsidRPr="00596AA7" w:rsidRDefault="00B849A3" w:rsidP="00B849A3">
      <w:pPr>
        <w:pStyle w:val="Ttulo1a"/>
        <w:snapToGrid w:val="0"/>
        <w:spacing w:line="200" w:lineRule="exact"/>
        <w:rPr>
          <w:rFonts w:ascii="Arial" w:hAnsi="Arial" w:cs="Arial"/>
          <w:kern w:val="24"/>
          <w:sz w:val="22"/>
          <w:szCs w:val="22"/>
        </w:rPr>
      </w:pPr>
      <w:r w:rsidRPr="00596AA7">
        <w:rPr>
          <w:rFonts w:ascii="Arial" w:hAnsi="Arial" w:cs="Arial"/>
          <w:kern w:val="24"/>
          <w:sz w:val="22"/>
          <w:szCs w:val="22"/>
        </w:rPr>
        <w:t>“ANEXO II”</w:t>
      </w:r>
    </w:p>
    <w:p w14:paraId="774D9325" w14:textId="77777777" w:rsidR="00B849A3" w:rsidRPr="00596AA7" w:rsidRDefault="00B849A3" w:rsidP="00B849A3">
      <w:pPr>
        <w:pStyle w:val="Ttulo1a"/>
        <w:snapToGrid w:val="0"/>
        <w:spacing w:line="200" w:lineRule="exact"/>
        <w:rPr>
          <w:rFonts w:ascii="Arial" w:hAnsi="Arial" w:cs="Arial"/>
          <w:kern w:val="24"/>
          <w:sz w:val="22"/>
          <w:szCs w:val="22"/>
        </w:rPr>
      </w:pPr>
    </w:p>
    <w:p w14:paraId="7612F257" w14:textId="77777777" w:rsidR="00B849A3" w:rsidRPr="00596AA7" w:rsidRDefault="00B849A3" w:rsidP="00B849A3">
      <w:pPr>
        <w:pStyle w:val="Ttulo1"/>
        <w:widowControl/>
        <w:numPr>
          <w:ilvl w:val="0"/>
          <w:numId w:val="11"/>
        </w:numPr>
        <w:spacing w:before="0" w:after="0" w:line="200" w:lineRule="exact"/>
        <w:jc w:val="center"/>
        <w:rPr>
          <w:rFonts w:ascii="Arial" w:hAnsi="Arial" w:cs="Arial"/>
          <w:kern w:val="24"/>
          <w:sz w:val="22"/>
          <w:szCs w:val="22"/>
        </w:rPr>
      </w:pPr>
      <w:r w:rsidRPr="00596AA7">
        <w:rPr>
          <w:rFonts w:ascii="Arial" w:hAnsi="Arial" w:cs="Arial"/>
          <w:kern w:val="24"/>
          <w:sz w:val="22"/>
          <w:szCs w:val="22"/>
        </w:rPr>
        <w:t>MODELO DA PLANILHA DE QUANTIDADES E PREÇOS</w:t>
      </w:r>
    </w:p>
    <w:p w14:paraId="4FE7F634" w14:textId="77777777" w:rsidR="00B849A3" w:rsidRPr="00596AA7" w:rsidRDefault="00B849A3" w:rsidP="00B849A3">
      <w:pPr>
        <w:rPr>
          <w:rFonts w:ascii="Arial" w:hAnsi="Arial" w:cs="Arial"/>
          <w:sz w:val="22"/>
          <w:szCs w:val="22"/>
        </w:rPr>
      </w:pPr>
    </w:p>
    <w:p w14:paraId="10DD19D0" w14:textId="77777777" w:rsidR="00B849A3" w:rsidRPr="00596AA7" w:rsidRDefault="00B849A3" w:rsidP="00B849A3">
      <w:pPr>
        <w:suppressAutoHyphens w:val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596AA7">
        <w:rPr>
          <w:rFonts w:ascii="Arial" w:hAnsi="Arial" w:cs="Arial"/>
          <w:b/>
          <w:bCs/>
          <w:color w:val="000000"/>
          <w:sz w:val="22"/>
          <w:szCs w:val="22"/>
        </w:rPr>
        <w:t>CETESB</w:t>
      </w:r>
    </w:p>
    <w:p w14:paraId="0D33E9C7" w14:textId="77777777" w:rsidR="00B849A3" w:rsidRPr="00596AA7" w:rsidRDefault="00B849A3" w:rsidP="00B849A3">
      <w:pPr>
        <w:suppressAutoHyphens w:val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596AA7">
        <w:rPr>
          <w:rFonts w:ascii="Arial" w:hAnsi="Arial" w:cs="Arial"/>
          <w:b/>
          <w:bCs/>
          <w:color w:val="000000"/>
          <w:sz w:val="22"/>
          <w:szCs w:val="22"/>
        </w:rPr>
        <w:t xml:space="preserve">TR-25-AAEM- </w:t>
      </w:r>
      <w:proofErr w:type="gramStart"/>
      <w:r w:rsidRPr="00596AA7">
        <w:rPr>
          <w:rFonts w:ascii="Arial" w:hAnsi="Arial" w:cs="Arial"/>
          <w:b/>
          <w:bCs/>
          <w:color w:val="000000"/>
          <w:sz w:val="22"/>
          <w:szCs w:val="22"/>
        </w:rPr>
        <w:t>Rev2024 :</w:t>
      </w:r>
      <w:proofErr w:type="gramEnd"/>
      <w:r w:rsidRPr="00596AA7">
        <w:rPr>
          <w:rFonts w:ascii="Arial" w:hAnsi="Arial" w:cs="Arial"/>
          <w:b/>
          <w:bCs/>
          <w:color w:val="000000"/>
          <w:sz w:val="22"/>
          <w:szCs w:val="22"/>
        </w:rPr>
        <w:t xml:space="preserve"> OBRAS DE INSFRAESTRUTURA ESTAÇÕES TELEMÉTRICAS</w:t>
      </w:r>
    </w:p>
    <w:p w14:paraId="1B9C2706" w14:textId="77777777" w:rsidR="00B849A3" w:rsidRPr="00596AA7" w:rsidRDefault="00B849A3" w:rsidP="00B849A3">
      <w:pPr>
        <w:suppressAutoHyphens w:val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596AA7">
        <w:rPr>
          <w:rFonts w:ascii="Arial" w:hAnsi="Arial" w:cs="Arial"/>
          <w:b/>
          <w:bCs/>
          <w:color w:val="000000"/>
          <w:sz w:val="22"/>
          <w:szCs w:val="22"/>
        </w:rPr>
        <w:t>Cubatão</w:t>
      </w:r>
    </w:p>
    <w:p w14:paraId="5091DFB4" w14:textId="77777777" w:rsidR="00B849A3" w:rsidRPr="00596AA7" w:rsidRDefault="00B849A3" w:rsidP="00B849A3">
      <w:pPr>
        <w:suppressAutoHyphens w:val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tbl>
      <w:tblPr>
        <w:tblW w:w="92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"/>
        <w:gridCol w:w="4242"/>
        <w:gridCol w:w="1134"/>
        <w:gridCol w:w="850"/>
        <w:gridCol w:w="1081"/>
        <w:gridCol w:w="1187"/>
      </w:tblGrid>
      <w:tr w:rsidR="00B849A3" w:rsidRPr="001D7EA8" w14:paraId="06B00095" w14:textId="77777777" w:rsidTr="00193203">
        <w:trPr>
          <w:trHeight w:val="520"/>
        </w:trPr>
        <w:tc>
          <w:tcPr>
            <w:tcW w:w="710" w:type="dxa"/>
            <w:shd w:val="clear" w:color="CCCCFF" w:fill="C0C0C0"/>
            <w:vAlign w:val="center"/>
            <w:hideMark/>
          </w:tcPr>
          <w:p w14:paraId="073FE40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4242" w:type="dxa"/>
            <w:shd w:val="clear" w:color="CCCCFF" w:fill="C0C0C0"/>
            <w:vAlign w:val="center"/>
            <w:hideMark/>
          </w:tcPr>
          <w:p w14:paraId="391B4F4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34" w:type="dxa"/>
            <w:shd w:val="clear" w:color="CCCCFF" w:fill="C0C0C0"/>
            <w:vAlign w:val="center"/>
            <w:hideMark/>
          </w:tcPr>
          <w:p w14:paraId="67BE6C1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Unidade</w:t>
            </w:r>
          </w:p>
        </w:tc>
        <w:tc>
          <w:tcPr>
            <w:tcW w:w="850" w:type="dxa"/>
            <w:shd w:val="clear" w:color="CCCCFF" w:fill="C0C0C0"/>
            <w:vAlign w:val="center"/>
            <w:hideMark/>
          </w:tcPr>
          <w:p w14:paraId="0F452811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Qtde</w:t>
            </w:r>
            <w:proofErr w:type="spellEnd"/>
          </w:p>
        </w:tc>
        <w:tc>
          <w:tcPr>
            <w:tcW w:w="1081" w:type="dxa"/>
            <w:shd w:val="clear" w:color="CCCCFF" w:fill="C0C0C0"/>
            <w:vAlign w:val="center"/>
            <w:hideMark/>
          </w:tcPr>
          <w:p w14:paraId="6B1EBDC2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Preço </w:t>
            </w: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unitário(</w:t>
            </w:r>
            <w:proofErr w:type="gramEnd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R$)</w:t>
            </w:r>
          </w:p>
        </w:tc>
        <w:tc>
          <w:tcPr>
            <w:tcW w:w="1187" w:type="dxa"/>
            <w:shd w:val="clear" w:color="CCCCFF" w:fill="C0C0C0"/>
            <w:vAlign w:val="center"/>
            <w:hideMark/>
          </w:tcPr>
          <w:p w14:paraId="1562B46A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Preço Total (R$)</w:t>
            </w:r>
          </w:p>
        </w:tc>
      </w:tr>
      <w:tr w:rsidR="00B849A3" w:rsidRPr="001D7EA8" w14:paraId="58C7461C" w14:textId="77777777" w:rsidTr="00193203">
        <w:trPr>
          <w:trHeight w:val="280"/>
        </w:trPr>
        <w:tc>
          <w:tcPr>
            <w:tcW w:w="9204" w:type="dxa"/>
            <w:gridSpan w:val="6"/>
            <w:shd w:val="clear" w:color="CCCCFF" w:fill="C0C0C0"/>
            <w:noWrap/>
            <w:vAlign w:val="center"/>
            <w:hideMark/>
          </w:tcPr>
          <w:p w14:paraId="2912FED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Cubatão - Vila </w:t>
            </w:r>
            <w:proofErr w:type="spellStart"/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Parisi</w:t>
            </w:r>
            <w:proofErr w:type="spellEnd"/>
          </w:p>
        </w:tc>
      </w:tr>
      <w:tr w:rsidR="00B849A3" w:rsidRPr="001D7EA8" w14:paraId="1F7C25EE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6FD98F5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proofErr w:type="gramEnd"/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85DD1E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Demolições e Remoções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24A7325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D301F5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A2E4E3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6D7AEA5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695DFFFB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78C7E2B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7517CB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Demolição de alvenaria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C2A6A98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2483B9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17,80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821BDF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18228A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D839258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632294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D678F7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Remoção de gradil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8F7CB4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53E571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36,40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39F96D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C6BC57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2B5AA72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B91F63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99F50F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 xml:space="preserve">Demolição de </w:t>
            </w:r>
            <w:proofErr w:type="spell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radier</w:t>
            </w:r>
            <w:proofErr w:type="spellEnd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FF18A98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05E968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4,50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7C274F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A0D139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3D24653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3E58DDC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2404F8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83848D6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24EFC3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7B2E352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item </w:t>
            </w: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proofErr w:type="gramEnd"/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36B9DFF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69BF4F6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04E0A31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  <w:proofErr w:type="gramEnd"/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8DD610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Serviços Preliminares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FE021D0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47DDAF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1B46FF1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0DB5E84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43412ADA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781131B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6AC599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Tapume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CF5230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34EDB4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59,40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340058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0A2186E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C191317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615CC5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D4D8CC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Aterro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31DD62E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AAE652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32,09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F6C273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32A62B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691BDC1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48FE3DA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2.3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C9144B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Regularização e compactação do terreno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C0691D3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31527F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95,50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DAB002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432A93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F41E64A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70295FB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E4AD29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77CD6BA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B464D2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30A91C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item </w:t>
            </w: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  <w:proofErr w:type="gramEnd"/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078688F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B6728A5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2E2C8E4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</w:t>
            </w:r>
            <w:proofErr w:type="gramEnd"/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E5C35F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Projeto estrutural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28FAA63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C88677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27F60F5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25B7E8B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53CF5B43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F8F00F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C2487A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Elaboração de projeto estrutural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073F00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ACCDDE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06A470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833BC6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AA202CE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54ECFAB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25C505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A8238F3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0CF8FF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35D3518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item </w:t>
            </w: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</w:t>
            </w:r>
            <w:proofErr w:type="gramEnd"/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06EB442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4AAD361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045257A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  <w:proofErr w:type="gramEnd"/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5F8773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Estruturas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801FD2E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F5A87C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5F17D4B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3048D1F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17EFB2F9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87C1F5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CCBCE4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Radier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1B59366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DE4717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FE1D20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25430A5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692530F6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61B1C35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4.1.1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BA0968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Formas de madeira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ABADD41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DC6F35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3,90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471F33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028CA86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451503E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2D43A6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4.1.2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2D0E3D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Lastro de concreto magro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2C0D2C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A6397F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2,10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9CA30A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CBA5B6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597D240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E801B7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4.1.3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3AB506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Armadura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E37FF32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545E62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84,00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59C0AF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E5E600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16E898A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6C69C0E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4.1.4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01B68F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Concreto estrutural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695B068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79D4AD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4,20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84DEC4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06D6FF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B22903E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789F4F5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2B4B9F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Alvenaria estrutural - Container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A500E08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C370AB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6A2149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2FC10F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8413D47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804782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4.2.1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E837ED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Alvenaria estrutural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5A6AB51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60723C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13,20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AF3A17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F854F5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B7F4069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9D8BEF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4.2.2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B239C7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Blocos canaleta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0376A89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8FEDEC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22,00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4B6B19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FC8F58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26ED1C4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0BD6E13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D8B22E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Alvenaria estrutural - Caixa de medição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DC68733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43DB1D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DDBE70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83C0A9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7C1BB0E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60722BB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4.3.1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704BBD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Escavação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BA6FA3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FD9613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0,32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173BAB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FCF1E1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1FFB5C6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0E32077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4.3.2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05531F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Regularização de fundo de vala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F6B242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C57C2D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0,81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DD9980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0FAB198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01D7A61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9ED435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4.3.3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E3C8B3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Lastro de concreto magro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3B4879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FC21C1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0,04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4BDA58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A851FB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6673532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45ECB41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4.3.4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4C6339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Alvenaria estrutural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2B71CF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5E0525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3,24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9C4403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8E0E2B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4056CAC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10706C0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4.3.5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3EDDAA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Blocos canaleta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6E93D4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CE006F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4,40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977DA1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5F7871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74E2199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F26BFA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C923F5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Estrutura de Fixação do Mastro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19564E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B4D63B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52F71CE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6D1B9C7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45C2CA9A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6B6BD66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4.4.1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30D15D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Formas de madeira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80CC79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D51621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4,00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62DDB3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83F76F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FFA056D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CE3419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4.4.2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5595C2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Armadura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030695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kg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C469C3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100,00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BE3500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A8308E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954634C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5AEE93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4.4.3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235827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Concreto estrutural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9DA5AB5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8D69EE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C9BEDC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4FC97B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250586F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572606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FEA45A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Laje pré-moldada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9802FBA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5B3D4C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30,00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EF79B5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C0EE41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6CE271B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3F5D88B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251DD8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9AB19E5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40D27F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17C3A51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item </w:t>
            </w: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  <w:proofErr w:type="gramEnd"/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47A16C8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FCDC118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7DBEEE0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  <w:proofErr w:type="gramEnd"/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0BE7DB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Fechamento com Gradil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6EA13B9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D03812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2A7F03B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65BF87E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262D94EB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1375B28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54F966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Gradil de fechamento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948C1D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740E3D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0F728D4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38A17C6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50E07429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DB6C2A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5.1.1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7556A5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Painéis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2DE3D6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2E5E35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7850764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41D62F4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5F2A5659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4DD519A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5.1.1.1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346879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Container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3CD91B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spellEnd"/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05BE0B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FC9998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41405A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53889C4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763F7D6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5.1.1.2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CB9E56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Caixa de medição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2A2814E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spellEnd"/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F473B9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AC5064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38F22D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4D82E23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50A011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5.1.2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BD9985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Postes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5B7180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C21A24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15B608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993C42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9720846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446EA9C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5.1.2.1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4738EC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Container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038780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spellEnd"/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16260D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629007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E03236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0EBD798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6B447D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5.1.2.2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D33BCF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Caixa de medição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4E6529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spellEnd"/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2FB171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5,00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5B0A11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420FF3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E70B11A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12BAAA4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5.1.3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E241BC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Portões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A4A3F90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D755FD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AEA7D7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0DD221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CD5AC18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744724D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5.1.3.1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85DF3D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Container: Vão de 3,0 m e altura de 2,03 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760A345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spellEnd"/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1648D4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98D609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FBE913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8013802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1C37E8A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5.1.3.2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7E49FD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Caixa de medição: Vão de 1,0 m e altura de 2,03 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8D4C0C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spellEnd"/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4F4DC5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0B7244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CF82DC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C2EBDFC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71CE833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A8C8A5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CA39EF2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C15690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6C6A22F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item </w:t>
            </w: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  <w:proofErr w:type="gramEnd"/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3ECBD17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48368CF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183B2F8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</w:t>
            </w:r>
            <w:proofErr w:type="gramEnd"/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19B5D1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Acabamentos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04EBEF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80065B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224A02F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0C611C3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08BEFD5A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40587AF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6.1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D72C85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Chapisco e emboço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77CDE0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C5E179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20,02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0BB06E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204445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0957ACB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20A123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7692AA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Impermeabilização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897549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094F69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DC5524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5F3447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806DE43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1948C2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6.2.1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AD05AF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Alvenarias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63E0661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487728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37,62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B40B2B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C14762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D00CD67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6A898D7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6.2.2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A0552B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Laje pré-moldada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942342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BD8A76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30,00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19BA47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0B02298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E544F83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2D4D7B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A634AB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E36F94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E069AC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15,18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E6C605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EB7DAD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DF555E1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337B3EE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A29674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16B170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4606A3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1D8DDE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item </w:t>
            </w: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</w:t>
            </w:r>
            <w:proofErr w:type="gramEnd"/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37C50FA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6F6B462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67EC49A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</w:t>
            </w:r>
            <w:proofErr w:type="gramEnd"/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ED2F00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Caixas de Passagem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D4FEEC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E8809D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73EEEDE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302A6F2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5BDC634F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172FA8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302E31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Escavação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0CECA7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839FA4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0,19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343D88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CD67F3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E5EAF5A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0DABC3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7.2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273871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Eletrodutos corrugados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513240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A5AC94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3,70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7E7CE3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2DE89F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530F4FD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179F08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E0C526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Caixas de passagem - dimensões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9C28646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6A5F62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7E053D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3FE132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67C082E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2336E7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7.3.1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A22B6C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40 x 40 x 60 cm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0CAFCC9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65074A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798D98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DDDF13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6BBD112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F52727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7.3.2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8FE7AC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40 x 40 x 80 cm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5B8F092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2F1E79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54E111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EF2E15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394E7D9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4E50932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42A236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F9DC16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212283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D9ED4D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item </w:t>
            </w: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</w:t>
            </w:r>
            <w:proofErr w:type="gramEnd"/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6157779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15206CF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328F6EE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proofErr w:type="gramEnd"/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39EBCE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BC0F495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473C0B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17B5C68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338D5DB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4B90DA24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2DC034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D775B1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Escavação e </w:t>
            </w:r>
            <w:proofErr w:type="spellStart"/>
            <w:r w:rsidRPr="001D7EA8">
              <w:rPr>
                <w:rFonts w:ascii="Arial" w:hAnsi="Arial" w:cs="Arial"/>
                <w:sz w:val="20"/>
                <w:szCs w:val="20"/>
              </w:rPr>
              <w:t>reaterro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6EF65F0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926926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8,30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7CC9BE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F85656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8F06921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0F0D853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4BCB60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Proteção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69ECCC2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521EF2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1E0088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AB4E63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44071EC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49FDE3B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8.2.1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C15BD5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Disjuntor termomagnético bipolar - 50A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90CC476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9D9BC4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117FE3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07FDCA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BA779FB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75F254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825032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Instalação de eletrodutos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EF604F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F2A75C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AF5A75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D21903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359C237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12FF7BC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8.3.1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E3B98C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Eletrodutos embutidos ou enterrados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F60887E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5613C3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93,00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E4EE55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3C1F82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88C879C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457C8DD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65A9DD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Condutores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D65288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CD189F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DA642A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E58324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46D8D89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023B34A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8.4.1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45FC15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Cabo com isolação 0,6/1 KV, cor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preta</w:t>
            </w:r>
            <w:proofErr w:type="gram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889C655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88A888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170,54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5A4F1E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3E1B1C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DE91D9F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09DB98B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8.4.2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87F479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Cabo com isolação 0,6/1 KV, cor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azul</w:t>
            </w:r>
            <w:proofErr w:type="gram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5E9C61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4614B9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93,77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39D43D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3401EC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4FA48C5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63221D2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8.5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EC42F9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Sistema de aterramento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7627AF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81417A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5DCCEF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2FCBD6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064DAE8" w14:textId="77777777" w:rsidTr="00193203">
        <w:trPr>
          <w:trHeight w:val="50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50C6842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8.5.1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AC9D80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Conjunto haste, caixa de inspeção e grampo de aterramento em liga de cobre com parafuso de fixação em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bronze</w:t>
            </w:r>
            <w:proofErr w:type="gram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C70DC3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0BDA80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5,00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6E5457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4A7473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8445DF0" w14:textId="77777777" w:rsidTr="00193203">
        <w:trPr>
          <w:trHeight w:val="29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682ED7C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8.5.2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81839D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Pedra britada nº 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46EE8F0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DEAE2C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0,18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70AD0D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4FAE58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AC27B42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41D4774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8.5.3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EF00C3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Cordoalha de cobre </w:t>
            </w:r>
            <w:proofErr w:type="spellStart"/>
            <w:r w:rsidRPr="001D7EA8">
              <w:rPr>
                <w:rFonts w:ascii="Arial" w:hAnsi="Arial" w:cs="Arial"/>
                <w:sz w:val="20"/>
                <w:szCs w:val="20"/>
              </w:rPr>
              <w:t>nú</w:t>
            </w:r>
            <w:proofErr w:type="spellEnd"/>
            <w:r w:rsidRPr="001D7EA8">
              <w:rPr>
                <w:rFonts w:ascii="Arial" w:hAnsi="Arial" w:cs="Arial"/>
                <w:sz w:val="20"/>
                <w:szCs w:val="20"/>
              </w:rPr>
              <w:t xml:space="preserve">, seção nominal 50,0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mm²</w:t>
            </w:r>
            <w:proofErr w:type="gram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A11BA1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51D57A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120,60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1B8843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EB46CE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A23A1DF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71FF8CA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8.5.4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3C408A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Cordoalha de cobre </w:t>
            </w:r>
            <w:proofErr w:type="spellStart"/>
            <w:r w:rsidRPr="001D7EA8">
              <w:rPr>
                <w:rFonts w:ascii="Arial" w:hAnsi="Arial" w:cs="Arial"/>
                <w:sz w:val="20"/>
                <w:szCs w:val="20"/>
              </w:rPr>
              <w:t>nú</w:t>
            </w:r>
            <w:proofErr w:type="spellEnd"/>
            <w:r w:rsidRPr="001D7EA8">
              <w:rPr>
                <w:rFonts w:ascii="Arial" w:hAnsi="Arial" w:cs="Arial"/>
                <w:sz w:val="20"/>
                <w:szCs w:val="20"/>
              </w:rPr>
              <w:t xml:space="preserve">, seção nominal 16,0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mm²</w:t>
            </w:r>
            <w:proofErr w:type="gram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28C159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324A9C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12,00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09311E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522FBD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365CCE0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5405D3A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8.5.5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E954B3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Conector para medição com parafuso em latão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0726002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ED9F20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A271DC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9AE6BA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CFB2F8F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03717EF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8.6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420E8E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Para raios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D92D215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492615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EAE492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F3986F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4B99AB4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5B5C508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F89FAC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B664C7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E8FE5C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016E722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item </w:t>
            </w: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8</w:t>
            </w:r>
            <w:proofErr w:type="gramEnd"/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051D6BB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CF29F5E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6F70C73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proofErr w:type="gramEnd"/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49738B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Telefonia e Lógica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8676CB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2C2971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3E2A91A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0221FCF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52ACCC3F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2D8BAD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9.1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F854F1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Eletrodutos enterrados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837A53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9C9AE2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98,23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92B0E8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3D8E3E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CB95A03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4A245BD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9.2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FE4F1F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Fios telefônicos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D248CC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E391FD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93,77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087060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6FFC1C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9706E3B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4DBF0ED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5A826B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EE21C91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36E913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13C68B3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item </w:t>
            </w:r>
            <w:proofErr w:type="gramStart"/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</w:t>
            </w:r>
            <w:proofErr w:type="gramEnd"/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42D8278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09D411C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6941BCA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9EE353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27D73A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1CB79C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760ACD0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1767B52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03000EFF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2BD77B8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4AAD84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Desenhos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9376F1A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EADF1B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21F546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06F513A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11D4A4F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344BF38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0C9E3F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C3AD8CA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89B8C5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2646A2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10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2148637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A8E8824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0BB8B6B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846EB7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3C50628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88A0E0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03486EF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0CD6E15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1FAF0945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3909A1E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19463B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Transporte e remoção de entulho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4C2F26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5DAEBE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A97FE1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3FA983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96B584F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19035CE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10F022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7D2408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803256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3BBEEBD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11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266B320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85BBF83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2627D51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127DB0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1099FE9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94892B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noWrap/>
            <w:vAlign w:val="center"/>
            <w:hideMark/>
          </w:tcPr>
          <w:p w14:paraId="70319E5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Subtotal - Cubatão - Vila </w:t>
            </w:r>
            <w:proofErr w:type="spellStart"/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Parisi</w:t>
            </w:r>
            <w:proofErr w:type="spellEnd"/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3A9384D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57A10A8" w14:textId="77777777" w:rsidTr="00193203">
        <w:trPr>
          <w:trHeight w:val="280"/>
        </w:trPr>
        <w:tc>
          <w:tcPr>
            <w:tcW w:w="9204" w:type="dxa"/>
            <w:gridSpan w:val="6"/>
            <w:shd w:val="clear" w:color="CCCCFF" w:fill="C0C0C0"/>
            <w:noWrap/>
            <w:vAlign w:val="center"/>
            <w:hideMark/>
          </w:tcPr>
          <w:p w14:paraId="02CEE028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Cubatão - Agência Ambiental</w:t>
            </w:r>
          </w:p>
        </w:tc>
      </w:tr>
      <w:tr w:rsidR="00B849A3" w:rsidRPr="001D7EA8" w14:paraId="670A593B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46DDEAB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A82CF6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Demolições e Remoções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75BFA4A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E9DA81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14792C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71D72DF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46E616B1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130E0ED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12.1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D5B2E5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Remoção da cobertura do estacionamento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E0E4F5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607C21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60,00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2AD7FE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510F72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2F09527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04014C6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0DC1B6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714030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5C5F24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05EB43A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12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2D8E9B8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FE124D7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7296EB9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2D89AF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Estrutura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ABE5FB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46B6CE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83D262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6CED1F9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12297009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B4F2F3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7D3F68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Radier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9A64C52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BCAE27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215EF90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5384367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602CC2DF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ABBBAB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13.1.1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EF7208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Formas de madeira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9A896C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3ADAE0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2,10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8F9486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E5BBB4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1958F31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03CDFA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13.1.2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A5D8A3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Lastro de concreto magro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18C8426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6B67EA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0,60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226504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2E335D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5383ECC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1A30E9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13.1.3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7745F4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Armadura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677C9C9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C84F74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24,00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40EBDF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49AE46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1DA7120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9CDDE9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13.1.4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9E22A5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Concreto estrutural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47E33E0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898F90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1,20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F968DE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DCDF91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0928C63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1432BD4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9933E4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Estrutura de Fixação do Mastro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0C91791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D99CD3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061E7D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7089D9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5C8043F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120866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13.2.1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7D138D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Demolição de piso cimentado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07D9F7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E5C580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0,15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7A9C15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669D97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F46D279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55794D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13.2.2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BF5DF8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Escavação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28D6609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590240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0,85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5C3530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154DA4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568ACEF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1B054F6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13.2.3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5C3643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Formas de madeira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3E8E80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91B128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4,00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EA30D7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048D6E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05906BD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4BBF514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13.2.4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59EAFD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Regularização e compactação do terreno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3CCC62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1DA104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5AFF67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A8E4E2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A505EAC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7264289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13.2.5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776484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Lastro de concreto magro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FC0AE9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DF6403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B0AD07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8EBD4D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1DCD83D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684CB2E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13.2.6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178B15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Armadura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E37695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kg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ED1CEB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95,00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1F3B8F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E0BB2F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8C15A58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0606C6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13.2.7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E2BC03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Concreto estrutural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F7A40DE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0176FA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0,95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E22F57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E2FBF0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A19E41B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2CB3CF2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91E649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E056D0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135DCD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6A66492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13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7111FCB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205C141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2E50CCF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CD4859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Caixas de Passagem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0169601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D85603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30C9964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4097939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7F12518D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01D3935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CC810F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Escavação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2400C49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E23FF3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0,48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603EC9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F98AC2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4D3F7A5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7CCF7D3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14.2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F029B1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Eletroduto corrugado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204968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51066D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3,70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146ABE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F3DE70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F11A5E9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2D0261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652468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Dimensão: 40 x 40 x 60 cm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D69754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1C4E76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5,00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9EE469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517D9F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A289953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3316929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401A3F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DFCD62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7B1A88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759B52F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14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62CB3E7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C780890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728ED82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D07F3B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1134" w:type="dxa"/>
            <w:shd w:val="clear" w:color="auto" w:fill="auto"/>
            <w:vAlign w:val="bottom"/>
            <w:hideMark/>
          </w:tcPr>
          <w:p w14:paraId="651D8453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86A640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648D493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1B3FDFC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4C29B40B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3ED7C8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15.1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8CEA5B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Escavação e </w:t>
            </w:r>
            <w:proofErr w:type="spellStart"/>
            <w:r w:rsidRPr="001D7EA8">
              <w:rPr>
                <w:rFonts w:ascii="Arial" w:hAnsi="Arial" w:cs="Arial"/>
                <w:sz w:val="20"/>
                <w:szCs w:val="20"/>
              </w:rPr>
              <w:t>reaterro</w:t>
            </w:r>
            <w:proofErr w:type="spellEnd"/>
          </w:p>
        </w:tc>
        <w:tc>
          <w:tcPr>
            <w:tcW w:w="1134" w:type="dxa"/>
            <w:shd w:val="clear" w:color="auto" w:fill="auto"/>
            <w:vAlign w:val="bottom"/>
            <w:hideMark/>
          </w:tcPr>
          <w:p w14:paraId="5AB7A462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22A341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6,66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81C62A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402029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C1C3B00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76ECE06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15.2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869205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Proteção</w:t>
            </w:r>
          </w:p>
        </w:tc>
        <w:tc>
          <w:tcPr>
            <w:tcW w:w="1134" w:type="dxa"/>
            <w:shd w:val="clear" w:color="auto" w:fill="auto"/>
            <w:vAlign w:val="bottom"/>
            <w:hideMark/>
          </w:tcPr>
          <w:p w14:paraId="740B66E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478758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C41976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0B594E4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547D63E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621066F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15.2.1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A4ABDD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Disjuntor termomagnético bipolar - 50A</w:t>
            </w:r>
          </w:p>
        </w:tc>
        <w:tc>
          <w:tcPr>
            <w:tcW w:w="1134" w:type="dxa"/>
            <w:shd w:val="clear" w:color="auto" w:fill="auto"/>
            <w:vAlign w:val="bottom"/>
            <w:hideMark/>
          </w:tcPr>
          <w:p w14:paraId="1062A09A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2B7FB3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72CC9C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C452FC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3D083C1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FF2CB4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06D834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Instalação de eletrodutos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4528A92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D9AD0F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noWrap/>
            <w:vAlign w:val="bottom"/>
          </w:tcPr>
          <w:p w14:paraId="274F69F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noWrap/>
            <w:vAlign w:val="bottom"/>
          </w:tcPr>
          <w:p w14:paraId="2CA151E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9A3" w:rsidRPr="001D7EA8" w14:paraId="34852E25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15B65B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15.3.1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A5A1F2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Eletrodutos embutidos ou enterrados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E6B11AA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C91541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75,79</w:t>
            </w:r>
          </w:p>
        </w:tc>
        <w:tc>
          <w:tcPr>
            <w:tcW w:w="1081" w:type="dxa"/>
            <w:shd w:val="clear" w:color="auto" w:fill="auto"/>
            <w:noWrap/>
            <w:vAlign w:val="bottom"/>
          </w:tcPr>
          <w:p w14:paraId="2E53CC1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FC8C6F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2A292DF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448216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E37203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Condutores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3DC0B70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BAFB4A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noWrap/>
            <w:vAlign w:val="bottom"/>
          </w:tcPr>
          <w:p w14:paraId="7EB188E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noWrap/>
            <w:vAlign w:val="bottom"/>
          </w:tcPr>
          <w:p w14:paraId="7BDD44B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9A3" w:rsidRPr="001D7EA8" w14:paraId="32E5B886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1E9663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lastRenderedPageBreak/>
              <w:t>15.4.1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203AA9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Cabo com isolação 0,6/1 KV, cor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preta</w:t>
            </w:r>
            <w:proofErr w:type="gram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B455C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E4C3F0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155,28</w:t>
            </w:r>
          </w:p>
        </w:tc>
        <w:tc>
          <w:tcPr>
            <w:tcW w:w="1081" w:type="dxa"/>
            <w:shd w:val="clear" w:color="auto" w:fill="auto"/>
            <w:noWrap/>
            <w:vAlign w:val="bottom"/>
          </w:tcPr>
          <w:p w14:paraId="3E1A301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0DB34EE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4CEA4D6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1E4BBA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15.4.2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EFFE0B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Cabo com isolação 0,6/1 KV, cor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azul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95DA228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82296C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77,64</w:t>
            </w:r>
          </w:p>
        </w:tc>
        <w:tc>
          <w:tcPr>
            <w:tcW w:w="1081" w:type="dxa"/>
            <w:shd w:val="clear" w:color="auto" w:fill="auto"/>
            <w:noWrap/>
            <w:vAlign w:val="bottom"/>
          </w:tcPr>
          <w:p w14:paraId="31FFE7C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16B84B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9C6AE8B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6968F7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15.5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90AAD6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Sistema de aterramento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9AA6AA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9CB8C7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50D9C49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4D56E61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849A3" w:rsidRPr="001D7EA8" w14:paraId="1AA9A8F4" w14:textId="77777777" w:rsidTr="00193203">
        <w:trPr>
          <w:trHeight w:val="50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622D35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15.5.1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112064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Conjunto haste, caixa de inspeção e grampo de aterramento em liga de cobre com parafuso de fixação em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bronze</w:t>
            </w:r>
            <w:proofErr w:type="gram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B876D4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578A32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5</w:t>
            </w:r>
            <w:proofErr w:type="gramEnd"/>
          </w:p>
        </w:tc>
        <w:tc>
          <w:tcPr>
            <w:tcW w:w="1081" w:type="dxa"/>
            <w:shd w:val="clear" w:color="auto" w:fill="auto"/>
            <w:noWrap/>
            <w:vAlign w:val="bottom"/>
          </w:tcPr>
          <w:p w14:paraId="7016C40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46B7D1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A46172B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9C35FD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15.5.2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73FEA8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Pedra britada nº 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A163FB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2986D6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0,18</w:t>
            </w:r>
          </w:p>
        </w:tc>
        <w:tc>
          <w:tcPr>
            <w:tcW w:w="1081" w:type="dxa"/>
            <w:shd w:val="clear" w:color="auto" w:fill="auto"/>
            <w:noWrap/>
            <w:vAlign w:val="bottom"/>
          </w:tcPr>
          <w:p w14:paraId="3CA9312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41CE816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60ACB09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DF3978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15.5.3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509C84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Cordoalha de cobre </w:t>
            </w:r>
            <w:proofErr w:type="spellStart"/>
            <w:r w:rsidRPr="001D7EA8">
              <w:rPr>
                <w:rFonts w:ascii="Arial" w:hAnsi="Arial" w:cs="Arial"/>
                <w:sz w:val="20"/>
                <w:szCs w:val="20"/>
              </w:rPr>
              <w:t>nú</w:t>
            </w:r>
            <w:proofErr w:type="spellEnd"/>
            <w:r w:rsidRPr="001D7EA8">
              <w:rPr>
                <w:rFonts w:ascii="Arial" w:hAnsi="Arial" w:cs="Arial"/>
                <w:sz w:val="20"/>
                <w:szCs w:val="20"/>
              </w:rPr>
              <w:t xml:space="preserve">, seção nominal 50,0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mm²</w:t>
            </w:r>
            <w:proofErr w:type="gram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3550D48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0EB538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90,59</w:t>
            </w:r>
          </w:p>
        </w:tc>
        <w:tc>
          <w:tcPr>
            <w:tcW w:w="1081" w:type="dxa"/>
            <w:shd w:val="clear" w:color="auto" w:fill="auto"/>
            <w:noWrap/>
            <w:vAlign w:val="bottom"/>
          </w:tcPr>
          <w:p w14:paraId="4EF1449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8E1B5D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B94ADA8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071BD36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15.5.4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18962D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Cordoalha de cobre </w:t>
            </w:r>
            <w:proofErr w:type="spellStart"/>
            <w:r w:rsidRPr="001D7EA8">
              <w:rPr>
                <w:rFonts w:ascii="Arial" w:hAnsi="Arial" w:cs="Arial"/>
                <w:sz w:val="20"/>
                <w:szCs w:val="20"/>
              </w:rPr>
              <w:t>nú</w:t>
            </w:r>
            <w:proofErr w:type="spellEnd"/>
            <w:r w:rsidRPr="001D7EA8">
              <w:rPr>
                <w:rFonts w:ascii="Arial" w:hAnsi="Arial" w:cs="Arial"/>
                <w:sz w:val="20"/>
                <w:szCs w:val="20"/>
              </w:rPr>
              <w:t xml:space="preserve">, seção nominal 16,0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mm²</w:t>
            </w:r>
            <w:proofErr w:type="gram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EA2B9B0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3BA630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12,00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0754E4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F48814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82DACE4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1D6C6B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15.5.5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792DB1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Conector para </w:t>
            </w:r>
            <w:proofErr w:type="spellStart"/>
            <w:r w:rsidRPr="001D7EA8">
              <w:rPr>
                <w:rFonts w:ascii="Arial" w:hAnsi="Arial" w:cs="Arial"/>
                <w:sz w:val="20"/>
                <w:szCs w:val="20"/>
              </w:rPr>
              <w:t>mediçaõ</w:t>
            </w:r>
            <w:proofErr w:type="spellEnd"/>
            <w:r w:rsidRPr="001D7EA8">
              <w:rPr>
                <w:rFonts w:ascii="Arial" w:hAnsi="Arial" w:cs="Arial"/>
                <w:sz w:val="20"/>
                <w:szCs w:val="20"/>
              </w:rPr>
              <w:t xml:space="preserve"> com parafuso em latão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7EB2FA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49126D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noWrap/>
            <w:vAlign w:val="bottom"/>
          </w:tcPr>
          <w:p w14:paraId="4F8CC16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5E4737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3C9A03A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B4E5D7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15.7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863EE9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Para-raios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CC46986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61117A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</w:tc>
        <w:tc>
          <w:tcPr>
            <w:tcW w:w="1081" w:type="dxa"/>
            <w:shd w:val="clear" w:color="auto" w:fill="auto"/>
            <w:noWrap/>
            <w:vAlign w:val="bottom"/>
          </w:tcPr>
          <w:p w14:paraId="08C4BFE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F01D15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D889086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6914707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02B633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bottom"/>
            <w:hideMark/>
          </w:tcPr>
          <w:p w14:paraId="2B892019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6A13BF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3287621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15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0ECB6FB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849A3" w:rsidRPr="001D7EA8" w14:paraId="2BC5C041" w14:textId="77777777" w:rsidTr="00193203">
        <w:trPr>
          <w:trHeight w:val="26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6B1D397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B33AEA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Telefonia e Lógica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8C01DB3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D403E7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noWrap/>
            <w:vAlign w:val="center"/>
            <w:hideMark/>
          </w:tcPr>
          <w:p w14:paraId="14A9E87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noWrap/>
            <w:vAlign w:val="center"/>
            <w:hideMark/>
          </w:tcPr>
          <w:p w14:paraId="55474F9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1742827E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5C6D5A6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16.1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A30E9C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Escavação e </w:t>
            </w:r>
            <w:proofErr w:type="spellStart"/>
            <w:r w:rsidRPr="001D7EA8">
              <w:rPr>
                <w:rFonts w:ascii="Arial" w:hAnsi="Arial" w:cs="Arial"/>
                <w:sz w:val="20"/>
                <w:szCs w:val="20"/>
              </w:rPr>
              <w:t>reaterro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84FCA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5DEC8C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0,31</w:t>
            </w:r>
          </w:p>
        </w:tc>
        <w:tc>
          <w:tcPr>
            <w:tcW w:w="1081" w:type="dxa"/>
            <w:shd w:val="clear" w:color="auto" w:fill="auto"/>
            <w:noWrap/>
            <w:vAlign w:val="center"/>
          </w:tcPr>
          <w:p w14:paraId="1EC92FD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73E2C9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3A2C8B3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6D94CE1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16.2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0B47DD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Eletrodutos enterrados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4D51D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C4974A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21,62</w:t>
            </w:r>
          </w:p>
        </w:tc>
        <w:tc>
          <w:tcPr>
            <w:tcW w:w="1081" w:type="dxa"/>
            <w:shd w:val="clear" w:color="auto" w:fill="auto"/>
            <w:noWrap/>
            <w:vAlign w:val="center"/>
          </w:tcPr>
          <w:p w14:paraId="090E18C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CDA740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599BD39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76FA5AD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16.3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D7C8FF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Fios telefônicos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AC2C95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E3723F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23,47</w:t>
            </w:r>
          </w:p>
        </w:tc>
        <w:tc>
          <w:tcPr>
            <w:tcW w:w="1081" w:type="dxa"/>
            <w:shd w:val="clear" w:color="auto" w:fill="auto"/>
            <w:noWrap/>
            <w:vAlign w:val="center"/>
          </w:tcPr>
          <w:p w14:paraId="446BEB1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B27815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14E1938" w14:textId="77777777" w:rsidTr="00193203">
        <w:trPr>
          <w:trHeight w:val="26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5FD0CA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noWrap/>
            <w:vAlign w:val="bottom"/>
            <w:hideMark/>
          </w:tcPr>
          <w:p w14:paraId="37DB071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8AB951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9841CE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7C55999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16</w:t>
            </w: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7AF12CB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9A3" w:rsidRPr="001D7EA8" w14:paraId="4D445C94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7C2A22A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noWrap/>
            <w:vAlign w:val="center"/>
            <w:hideMark/>
          </w:tcPr>
          <w:p w14:paraId="777F578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B4E86C6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E954FF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0128ADB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109C0A5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849A3" w:rsidRPr="001D7EA8" w14:paraId="1B4272E2" w14:textId="77777777" w:rsidTr="00193203">
        <w:trPr>
          <w:trHeight w:val="26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2A083F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2F3E6A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Desenhos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1E5B1C0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3E0D51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noWrap/>
            <w:vAlign w:val="center"/>
          </w:tcPr>
          <w:p w14:paraId="535A972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564E8C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A275DC9" w14:textId="77777777" w:rsidTr="00193203">
        <w:trPr>
          <w:trHeight w:val="26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F3E0D1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noWrap/>
            <w:vAlign w:val="bottom"/>
            <w:hideMark/>
          </w:tcPr>
          <w:p w14:paraId="6A89D02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404227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DAC14F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7DAC1AD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17</w:t>
            </w: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4E8FB53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9A3" w:rsidRPr="001D7EA8" w14:paraId="4392A0E6" w14:textId="77777777" w:rsidTr="00193203">
        <w:trPr>
          <w:trHeight w:val="260"/>
        </w:trPr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345D65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noWrap/>
            <w:vAlign w:val="bottom"/>
            <w:hideMark/>
          </w:tcPr>
          <w:p w14:paraId="393BA34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FF41AC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2B36C4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084CC30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03E3572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849A3" w:rsidRPr="001D7EA8" w14:paraId="2D228834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6B33607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D085E9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Transporte e remoção de entulho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521AAE3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7A58CB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51563C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0A10AA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FB2563B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20CFFD1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662C6EA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19D278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50318E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32DE1C3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18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0DEE72A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E41E652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47A2C0D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9CBF24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01AA4A0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92A5A4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noWrap/>
            <w:vAlign w:val="center"/>
            <w:hideMark/>
          </w:tcPr>
          <w:p w14:paraId="38D5381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Subotal</w:t>
            </w:r>
            <w:proofErr w:type="spellEnd"/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Cubatão - Agência Ambiental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66D4D6D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DBFC4CC" w14:textId="77777777" w:rsidTr="00193203">
        <w:trPr>
          <w:trHeight w:val="280"/>
        </w:trPr>
        <w:tc>
          <w:tcPr>
            <w:tcW w:w="9204" w:type="dxa"/>
            <w:gridSpan w:val="6"/>
            <w:shd w:val="clear" w:color="CCCCFF" w:fill="C0C0C0"/>
            <w:noWrap/>
            <w:vAlign w:val="center"/>
            <w:hideMark/>
          </w:tcPr>
          <w:p w14:paraId="112D9BD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Vale do Mogi - Cubatão</w:t>
            </w:r>
          </w:p>
        </w:tc>
      </w:tr>
      <w:tr w:rsidR="00B849A3" w:rsidRPr="001D7EA8" w14:paraId="58071B82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60ED831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12CB50BE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Estrutura de Fixação do Mastro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CE549C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34B954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25AAC40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232EDDF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22838B02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3B739F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19.1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736CC1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Escavação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C40334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5FCB32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A713F5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597256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9BBB697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2B789F59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19.2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D85E81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Formas de madeira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52543C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1A6BE9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4,00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4EAFD7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60A070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654B72E0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515870A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19.3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48E7BB6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Regularização e compactação do terreno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D0CF904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m²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5B9FAC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AD7571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3236399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499CECA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1A82D73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19.4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8880D2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Lastro de concreto magro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66DBB1C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AAFD32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644389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023ACB6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310C6F7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3B9EE0D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19.5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924978F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Armadura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BD721A9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kg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73352F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95,00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703CB3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796E65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DCA8453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65ADE6B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19.6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B7802F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Concreto estrutural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616C8C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32218B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0,95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E1C1AA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773816A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8AB630D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1D4334B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6499AF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0CB74DD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84F086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6B02CB4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19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653E78C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0271D32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5203A28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07E960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Instalações elétricas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34DFF2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24263F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6802E58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522C7F9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67D697E2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4797C52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20.1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472652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Aterramento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39F1455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8DBDD3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5C1723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2948C5B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B849A3" w:rsidRPr="001D7EA8" w14:paraId="324B2182" w14:textId="77777777" w:rsidTr="00193203">
        <w:trPr>
          <w:trHeight w:val="50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2E8DAA1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20.1.1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BC3314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Conjunto haste, caixa de inspeção e grampo de aterramento em liga de cobre com parafuso de fixação em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bronze</w:t>
            </w:r>
            <w:proofErr w:type="gram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A45A94F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D7D30F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5,00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6CC317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6292BC3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8493278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0751536B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20.1.2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5F9E58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Pedra britada nº 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EE6FB40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E41C19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0,18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BAC4A5F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0BADDEC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CA1A0DC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1B21F0D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20.1.3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020903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Cordoalha de cobre </w:t>
            </w:r>
            <w:proofErr w:type="spellStart"/>
            <w:r w:rsidRPr="001D7EA8">
              <w:rPr>
                <w:rFonts w:ascii="Arial" w:hAnsi="Arial" w:cs="Arial"/>
                <w:sz w:val="20"/>
                <w:szCs w:val="20"/>
              </w:rPr>
              <w:t>nú</w:t>
            </w:r>
            <w:proofErr w:type="spellEnd"/>
            <w:r w:rsidRPr="001D7EA8">
              <w:rPr>
                <w:rFonts w:ascii="Arial" w:hAnsi="Arial" w:cs="Arial"/>
                <w:sz w:val="20"/>
                <w:szCs w:val="20"/>
              </w:rPr>
              <w:t xml:space="preserve">, seção nominal 50,0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mm²</w:t>
            </w:r>
            <w:proofErr w:type="gram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C496558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6C1D93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35,00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5B782D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1C22C30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4F443CCD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5FA521A3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20.1.4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D08650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 xml:space="preserve">Cordoalha de cobre </w:t>
            </w:r>
            <w:proofErr w:type="spellStart"/>
            <w:r w:rsidRPr="001D7EA8">
              <w:rPr>
                <w:rFonts w:ascii="Arial" w:hAnsi="Arial" w:cs="Arial"/>
                <w:sz w:val="20"/>
                <w:szCs w:val="20"/>
              </w:rPr>
              <w:t>nú</w:t>
            </w:r>
            <w:proofErr w:type="spellEnd"/>
            <w:r w:rsidRPr="001D7EA8">
              <w:rPr>
                <w:rFonts w:ascii="Arial" w:hAnsi="Arial" w:cs="Arial"/>
                <w:sz w:val="20"/>
                <w:szCs w:val="20"/>
              </w:rPr>
              <w:t xml:space="preserve">, seção nominal 16,0 </w:t>
            </w: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lastRenderedPageBreak/>
              <w:t>mm²</w:t>
            </w:r>
            <w:proofErr w:type="gram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61865D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lastRenderedPageBreak/>
              <w:t>m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10851C3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12,00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735591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4A7AA7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50DAA3CD" w14:textId="77777777" w:rsidTr="00193203">
        <w:trPr>
          <w:trHeight w:val="25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07DD5194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lastRenderedPageBreak/>
              <w:t>20.1.5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08F4AB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Conector para medição com parafuso em latão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4325847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A7150B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831794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0D0696F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3A100FE7" w14:textId="77777777" w:rsidTr="00193203">
        <w:trPr>
          <w:trHeight w:val="250"/>
        </w:trPr>
        <w:tc>
          <w:tcPr>
            <w:tcW w:w="710" w:type="dxa"/>
            <w:shd w:val="clear" w:color="auto" w:fill="auto"/>
            <w:vAlign w:val="center"/>
            <w:hideMark/>
          </w:tcPr>
          <w:p w14:paraId="6ECAC50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20.2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3F5FB1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Para-raios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EAF18FE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E5EAE8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15B2EB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521CE87E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62F1D91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153EDA80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27512237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E9A56E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2056564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140F7616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20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3031EBC8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44BC048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588E0935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5C0425A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Desenhos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6261526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unid</w:t>
            </w:r>
            <w:proofErr w:type="gramEnd"/>
            <w:r w:rsidRPr="001D7EA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E06083B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876867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611649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65B5079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691C4712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CDF713A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307A94B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7F6796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vAlign w:val="center"/>
            <w:hideMark/>
          </w:tcPr>
          <w:p w14:paraId="459BAE5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item 21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007B543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03170BB1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482B012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34D840A6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Transporte e remoção de material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734EBAE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D7EA8">
              <w:rPr>
                <w:rFonts w:ascii="Arial" w:hAnsi="Arial" w:cs="Arial"/>
                <w:sz w:val="20"/>
                <w:szCs w:val="20"/>
              </w:rPr>
              <w:t>m³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4426812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5,00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29F7007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 w14:paraId="29998F31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2B3BC228" w14:textId="77777777" w:rsidTr="00193203">
        <w:trPr>
          <w:trHeight w:val="260"/>
        </w:trPr>
        <w:tc>
          <w:tcPr>
            <w:tcW w:w="710" w:type="dxa"/>
            <w:shd w:val="clear" w:color="auto" w:fill="auto"/>
            <w:vAlign w:val="center"/>
            <w:hideMark/>
          </w:tcPr>
          <w:p w14:paraId="26284451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71D1A80C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328D64A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0B1872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noWrap/>
            <w:vAlign w:val="center"/>
            <w:hideMark/>
          </w:tcPr>
          <w:p w14:paraId="559B0529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Total item 22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3721EADC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114DFC7A" w14:textId="77777777" w:rsidTr="00193203">
        <w:trPr>
          <w:trHeight w:val="270"/>
        </w:trPr>
        <w:tc>
          <w:tcPr>
            <w:tcW w:w="710" w:type="dxa"/>
            <w:shd w:val="clear" w:color="auto" w:fill="auto"/>
            <w:vAlign w:val="center"/>
            <w:hideMark/>
          </w:tcPr>
          <w:p w14:paraId="2E942FE8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242" w:type="dxa"/>
            <w:shd w:val="clear" w:color="auto" w:fill="auto"/>
            <w:vAlign w:val="center"/>
            <w:hideMark/>
          </w:tcPr>
          <w:p w14:paraId="05FE93AD" w14:textId="77777777" w:rsidR="00B849A3" w:rsidRPr="001D7EA8" w:rsidRDefault="00B849A3" w:rsidP="00193203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27416C3" w14:textId="77777777" w:rsidR="00B849A3" w:rsidRPr="001D7EA8" w:rsidRDefault="00B849A3" w:rsidP="00193203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A99F230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7EA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81" w:type="dxa"/>
            <w:shd w:val="clear" w:color="auto" w:fill="auto"/>
            <w:noWrap/>
            <w:vAlign w:val="center"/>
            <w:hideMark/>
          </w:tcPr>
          <w:p w14:paraId="4EECC98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7EA8">
              <w:rPr>
                <w:rFonts w:ascii="Arial" w:hAnsi="Arial" w:cs="Arial"/>
                <w:b/>
                <w:bCs/>
                <w:sz w:val="20"/>
                <w:szCs w:val="20"/>
              </w:rPr>
              <w:t>Subtotal - Cubatão - Vale do Mogi</w:t>
            </w:r>
          </w:p>
        </w:tc>
        <w:tc>
          <w:tcPr>
            <w:tcW w:w="1187" w:type="dxa"/>
            <w:shd w:val="clear" w:color="auto" w:fill="auto"/>
            <w:vAlign w:val="center"/>
            <w:hideMark/>
          </w:tcPr>
          <w:p w14:paraId="6CFBC1FD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9A3" w:rsidRPr="001D7EA8" w14:paraId="751AF443" w14:textId="77777777" w:rsidTr="00193203">
        <w:trPr>
          <w:trHeight w:val="270"/>
        </w:trPr>
        <w:tc>
          <w:tcPr>
            <w:tcW w:w="8017" w:type="dxa"/>
            <w:gridSpan w:val="5"/>
            <w:shd w:val="clear" w:color="auto" w:fill="auto"/>
            <w:vAlign w:val="center"/>
          </w:tcPr>
          <w:p w14:paraId="77DB87A5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03576">
              <w:rPr>
                <w:rFonts w:ascii="Arial" w:hAnsi="Arial" w:cs="Arial"/>
                <w:b/>
                <w:sz w:val="20"/>
                <w:szCs w:val="20"/>
              </w:rPr>
              <w:t>VALOR TOTAL DA PROPOSTA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3BEFAF0A" w14:textId="77777777" w:rsidR="00B849A3" w:rsidRPr="001D7EA8" w:rsidRDefault="00B849A3" w:rsidP="00193203">
            <w:pPr>
              <w:suppressAutoHyphens w:val="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244AD1A" w14:textId="77777777" w:rsidR="001D7EA8" w:rsidRDefault="001D7EA8" w:rsidP="00193203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i/>
          <w:sz w:val="22"/>
          <w:szCs w:val="22"/>
        </w:rPr>
      </w:pPr>
    </w:p>
    <w:p w14:paraId="2DD66CEC" w14:textId="77777777" w:rsidR="00193203" w:rsidRPr="00596AA7" w:rsidRDefault="00193203" w:rsidP="00193203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i/>
          <w:sz w:val="22"/>
          <w:szCs w:val="22"/>
        </w:rPr>
      </w:pPr>
      <w:r w:rsidRPr="00596AA7">
        <w:rPr>
          <w:rFonts w:ascii="Arial" w:hAnsi="Arial" w:cs="Arial"/>
          <w:i/>
          <w:sz w:val="22"/>
          <w:szCs w:val="22"/>
        </w:rPr>
        <w:t xml:space="preserve">Validade da proposta: 60 (sessenta) dias </w:t>
      </w:r>
    </w:p>
    <w:p w14:paraId="2619A22E" w14:textId="77777777" w:rsidR="00B849A3" w:rsidRPr="00596AA7" w:rsidRDefault="00B849A3" w:rsidP="00B849A3">
      <w:pPr>
        <w:rPr>
          <w:rFonts w:ascii="Arial" w:hAnsi="Arial" w:cs="Arial"/>
          <w:sz w:val="22"/>
          <w:szCs w:val="22"/>
        </w:rPr>
      </w:pPr>
    </w:p>
    <w:p w14:paraId="406F91A8" w14:textId="77777777" w:rsidR="00B849A3" w:rsidRPr="00596AA7" w:rsidRDefault="00B849A3" w:rsidP="00B849A3">
      <w:pPr>
        <w:rPr>
          <w:rFonts w:ascii="Arial" w:hAnsi="Arial" w:cs="Arial"/>
          <w:sz w:val="22"/>
          <w:szCs w:val="22"/>
        </w:rPr>
      </w:pPr>
      <w:r w:rsidRPr="00596AA7">
        <w:rPr>
          <w:rFonts w:ascii="Arial" w:hAnsi="Arial" w:cs="Arial"/>
          <w:sz w:val="22"/>
          <w:szCs w:val="22"/>
        </w:rPr>
        <w:t>Data:</w:t>
      </w:r>
    </w:p>
    <w:p w14:paraId="1333B6CC" w14:textId="77777777" w:rsidR="00B849A3" w:rsidRPr="00596AA7" w:rsidRDefault="00B849A3" w:rsidP="00B849A3">
      <w:pPr>
        <w:rPr>
          <w:rFonts w:ascii="Arial" w:hAnsi="Arial" w:cs="Arial"/>
          <w:sz w:val="22"/>
          <w:szCs w:val="22"/>
        </w:rPr>
      </w:pPr>
      <w:r w:rsidRPr="00596AA7">
        <w:rPr>
          <w:rFonts w:ascii="Arial" w:hAnsi="Arial" w:cs="Arial"/>
          <w:sz w:val="22"/>
          <w:szCs w:val="22"/>
        </w:rPr>
        <w:t>Assinatura com CPF</w:t>
      </w:r>
    </w:p>
    <w:p w14:paraId="41F85EA4" w14:textId="77777777" w:rsidR="00B849A3" w:rsidRPr="00596AA7" w:rsidRDefault="00B849A3" w:rsidP="00B849A3">
      <w:pPr>
        <w:rPr>
          <w:rFonts w:ascii="Arial" w:hAnsi="Arial" w:cs="Arial"/>
          <w:sz w:val="22"/>
          <w:szCs w:val="22"/>
        </w:rPr>
      </w:pPr>
      <w:r w:rsidRPr="00596AA7">
        <w:rPr>
          <w:rFonts w:ascii="Arial" w:hAnsi="Arial" w:cs="Arial"/>
          <w:sz w:val="22"/>
          <w:szCs w:val="22"/>
        </w:rPr>
        <w:t>Razão Social:</w:t>
      </w:r>
    </w:p>
    <w:p w14:paraId="70538BB2" w14:textId="77777777" w:rsidR="00B849A3" w:rsidRPr="00596AA7" w:rsidRDefault="00B849A3" w:rsidP="00B849A3">
      <w:pPr>
        <w:rPr>
          <w:rFonts w:ascii="Arial" w:hAnsi="Arial" w:cs="Arial"/>
          <w:sz w:val="22"/>
          <w:szCs w:val="22"/>
        </w:rPr>
      </w:pPr>
      <w:r w:rsidRPr="00596AA7">
        <w:rPr>
          <w:rFonts w:ascii="Arial" w:hAnsi="Arial" w:cs="Arial"/>
          <w:sz w:val="22"/>
          <w:szCs w:val="22"/>
        </w:rPr>
        <w:t>CNPJ:</w:t>
      </w:r>
    </w:p>
    <w:p w14:paraId="50232EDD" w14:textId="77777777" w:rsidR="00B849A3" w:rsidRPr="00596AA7" w:rsidRDefault="00B849A3" w:rsidP="00B849A3">
      <w:pPr>
        <w:rPr>
          <w:rFonts w:ascii="Arial" w:hAnsi="Arial" w:cs="Arial"/>
          <w:sz w:val="22"/>
          <w:szCs w:val="22"/>
        </w:rPr>
      </w:pPr>
      <w:proofErr w:type="spellStart"/>
      <w:r w:rsidRPr="00596AA7">
        <w:rPr>
          <w:rFonts w:ascii="Arial" w:hAnsi="Arial" w:cs="Arial"/>
          <w:sz w:val="22"/>
          <w:szCs w:val="22"/>
        </w:rPr>
        <w:t>Tel</w:t>
      </w:r>
      <w:proofErr w:type="spellEnd"/>
      <w:r w:rsidRPr="00596AA7">
        <w:rPr>
          <w:rFonts w:ascii="Arial" w:hAnsi="Arial" w:cs="Arial"/>
          <w:sz w:val="22"/>
          <w:szCs w:val="22"/>
        </w:rPr>
        <w:t>:</w:t>
      </w:r>
    </w:p>
    <w:p w14:paraId="70C9B038" w14:textId="77777777" w:rsidR="00B849A3" w:rsidRPr="00596AA7" w:rsidRDefault="00B849A3" w:rsidP="00B849A3">
      <w:pPr>
        <w:rPr>
          <w:rFonts w:ascii="Arial" w:hAnsi="Arial" w:cs="Arial"/>
          <w:sz w:val="22"/>
          <w:szCs w:val="22"/>
        </w:rPr>
      </w:pPr>
      <w:r w:rsidRPr="00596AA7">
        <w:rPr>
          <w:rFonts w:ascii="Arial" w:hAnsi="Arial" w:cs="Arial"/>
          <w:sz w:val="22"/>
          <w:szCs w:val="22"/>
        </w:rPr>
        <w:t>E-mail:</w:t>
      </w:r>
    </w:p>
    <w:p w14:paraId="047A4FAE" w14:textId="77777777" w:rsidR="00B849A3" w:rsidRPr="00596AA7" w:rsidRDefault="00B849A3" w:rsidP="00B849A3">
      <w:pPr>
        <w:rPr>
          <w:rFonts w:ascii="Arial" w:hAnsi="Arial" w:cs="Arial"/>
          <w:sz w:val="22"/>
          <w:szCs w:val="22"/>
        </w:rPr>
      </w:pPr>
    </w:p>
    <w:p w14:paraId="4F799A7D" w14:textId="77777777" w:rsidR="00B849A3" w:rsidRPr="00596AA7" w:rsidRDefault="00B849A3" w:rsidP="00B849A3">
      <w:pPr>
        <w:jc w:val="center"/>
        <w:rPr>
          <w:rFonts w:ascii="Arial" w:hAnsi="Arial" w:cs="Arial"/>
          <w:b/>
          <w:sz w:val="22"/>
          <w:szCs w:val="22"/>
        </w:rPr>
      </w:pPr>
    </w:p>
    <w:p w14:paraId="65E081BC" w14:textId="5EB60814" w:rsidR="00B849A3" w:rsidRPr="00596AA7" w:rsidRDefault="00B849A3" w:rsidP="00DC470B">
      <w:pPr>
        <w:suppressAutoHyphens w:val="0"/>
        <w:rPr>
          <w:rFonts w:ascii="Arial" w:hAnsi="Arial" w:cs="Arial"/>
          <w:sz w:val="22"/>
          <w:szCs w:val="22"/>
        </w:rPr>
      </w:pPr>
      <w:bookmarkStart w:id="0" w:name="_GoBack"/>
      <w:bookmarkEnd w:id="0"/>
      <w:r w:rsidRPr="00596AA7">
        <w:rPr>
          <w:rFonts w:ascii="Arial" w:hAnsi="Arial" w:cs="Arial"/>
          <w:sz w:val="22"/>
          <w:szCs w:val="22"/>
        </w:rPr>
        <w:t xml:space="preserve"> </w:t>
      </w:r>
    </w:p>
    <w:p w14:paraId="6C97DD63" w14:textId="77777777" w:rsidR="00B849A3" w:rsidRPr="00B91523" w:rsidRDefault="00B849A3" w:rsidP="00B849A3">
      <w:pPr>
        <w:spacing w:after="200" w:line="276" w:lineRule="auto"/>
        <w:rPr>
          <w:rFonts w:ascii="Segoe UI" w:hAnsi="Segoe UI" w:cs="Segoe UI"/>
          <w:sz w:val="22"/>
          <w:szCs w:val="22"/>
        </w:rPr>
      </w:pPr>
    </w:p>
    <w:sectPr w:rsidR="00B849A3" w:rsidRPr="00B91523" w:rsidSect="00A96795">
      <w:headerReference w:type="default" r:id="rId9"/>
      <w:footerReference w:type="default" r:id="rId10"/>
      <w:footnotePr>
        <w:pos w:val="beneathText"/>
      </w:footnotePr>
      <w:pgSz w:w="11905" w:h="16837" w:code="9"/>
      <w:pgMar w:top="1021" w:right="851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F700A7" w14:textId="77777777" w:rsidR="00183AFB" w:rsidRDefault="00183AFB">
      <w:r>
        <w:separator/>
      </w:r>
    </w:p>
  </w:endnote>
  <w:endnote w:type="continuationSeparator" w:id="0">
    <w:p w14:paraId="385C1297" w14:textId="77777777" w:rsidR="00183AFB" w:rsidRDefault="00183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itstream Vera Sans">
    <w:altName w:val="Trebuchet MS"/>
    <w:charset w:val="00"/>
    <w:family w:val="swiss"/>
    <w:pitch w:val="variable"/>
    <w:sig w:usb0="800000AF" w:usb1="1000204A" w:usb2="00000000" w:usb3="00000000" w:csb0="00000001" w:csb1="00000000"/>
  </w:font>
  <w:font w:name="Ecofont_Spranq_eco_Sans">
    <w:altName w:val="Lucida Sans Unicode"/>
    <w:charset w:val="00"/>
    <w:family w:val="swiss"/>
    <w:pitch w:val="variable"/>
    <w:sig w:usb0="00000003" w:usb1="1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asual">
    <w:altName w:val="Courier New"/>
    <w:charset w:val="00"/>
    <w:family w:val="script"/>
    <w:pitch w:val="variable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CAE9C8" w14:textId="77777777" w:rsidR="00183AFB" w:rsidRDefault="00183AFB" w:rsidP="00BE1670">
    <w:pPr>
      <w:pBdr>
        <w:top w:val="single" w:sz="4" w:space="1" w:color="auto"/>
      </w:pBdr>
      <w:jc w:val="both"/>
      <w:rPr>
        <w:rFonts w:ascii="Arial" w:hAnsi="Arial"/>
        <w:sz w:val="12"/>
      </w:rPr>
    </w:pPr>
  </w:p>
  <w:p w14:paraId="18A12CC7" w14:textId="4A2C681F" w:rsidR="00183AFB" w:rsidRDefault="00183AFB">
    <w:pPr>
      <w:jc w:val="both"/>
      <w:rPr>
        <w:rFonts w:ascii="Arial" w:hAnsi="Arial"/>
        <w:sz w:val="12"/>
      </w:rPr>
    </w:pPr>
    <w:r>
      <w:rPr>
        <w:rFonts w:ascii="Arial" w:hAnsi="Arial"/>
        <w:sz w:val="12"/>
      </w:rPr>
      <w:t xml:space="preserve">CETESB – Companhia Ambiental do Estado de São Paulo – Sede: Av. Prof. Frederico Hermann Jr., 345 – CEP 05459–900 – São Paulo – SP– Tel.: (0xx11) 3133– 3000 </w:t>
    </w:r>
    <w:r>
      <w:rPr>
        <w:rFonts w:ascii="Arial" w:hAnsi="Arial"/>
        <w:sz w:val="12"/>
        <w:lang w:val="en-US"/>
      </w:rPr>
      <w:t>–</w:t>
    </w:r>
    <w:proofErr w:type="gramStart"/>
    <w:r>
      <w:rPr>
        <w:rFonts w:ascii="Arial" w:hAnsi="Arial"/>
        <w:sz w:val="12"/>
        <w:lang w:val="en-US"/>
      </w:rPr>
      <w:t xml:space="preserve">  </w:t>
    </w:r>
    <w:proofErr w:type="gramEnd"/>
    <w:r>
      <w:rPr>
        <w:rFonts w:ascii="Arial" w:hAnsi="Arial"/>
        <w:sz w:val="12"/>
        <w:lang w:val="en-US"/>
      </w:rPr>
      <w:t xml:space="preserve">C.N.P.J. </w:t>
    </w:r>
    <w:proofErr w:type="gramStart"/>
    <w:r>
      <w:rPr>
        <w:rFonts w:ascii="Arial" w:hAnsi="Arial"/>
        <w:sz w:val="12"/>
        <w:lang w:val="en-US"/>
      </w:rPr>
      <w:t>n.°</w:t>
    </w:r>
    <w:proofErr w:type="gramEnd"/>
    <w:r>
      <w:rPr>
        <w:rFonts w:ascii="Arial" w:hAnsi="Arial"/>
        <w:sz w:val="12"/>
        <w:lang w:val="en-US"/>
      </w:rPr>
      <w:t xml:space="preserve"> 43.776.491/0001 – 70 – </w:t>
    </w:r>
    <w:proofErr w:type="spellStart"/>
    <w:r>
      <w:rPr>
        <w:rFonts w:ascii="Arial" w:hAnsi="Arial"/>
        <w:sz w:val="12"/>
        <w:lang w:val="en-US"/>
      </w:rPr>
      <w:t>Insc</w:t>
    </w:r>
    <w:proofErr w:type="spellEnd"/>
    <w:r>
      <w:rPr>
        <w:rFonts w:ascii="Arial" w:hAnsi="Arial"/>
        <w:sz w:val="12"/>
        <w:lang w:val="en-US"/>
      </w:rPr>
      <w:t>. Est. n</w:t>
    </w:r>
    <w:proofErr w:type="gramStart"/>
    <w:r>
      <w:rPr>
        <w:rFonts w:ascii="Arial" w:hAnsi="Arial"/>
        <w:sz w:val="12"/>
        <w:lang w:val="en-US"/>
      </w:rPr>
      <w:t>.°</w:t>
    </w:r>
    <w:proofErr w:type="gramEnd"/>
    <w:r>
      <w:rPr>
        <w:rFonts w:ascii="Arial" w:hAnsi="Arial"/>
        <w:sz w:val="12"/>
        <w:lang w:val="en-US"/>
      </w:rPr>
      <w:t xml:space="preserve"> 109.091.375-118 –  </w:t>
    </w:r>
    <w:proofErr w:type="spellStart"/>
    <w:r>
      <w:rPr>
        <w:rFonts w:ascii="Arial" w:hAnsi="Arial"/>
        <w:sz w:val="12"/>
        <w:lang w:val="en-US"/>
      </w:rPr>
      <w:t>Insc</w:t>
    </w:r>
    <w:proofErr w:type="spellEnd"/>
    <w:r>
      <w:rPr>
        <w:rFonts w:ascii="Arial" w:hAnsi="Arial"/>
        <w:sz w:val="12"/>
        <w:lang w:val="en-US"/>
      </w:rPr>
      <w:t xml:space="preserve">. </w:t>
    </w:r>
    <w:r>
      <w:rPr>
        <w:rFonts w:ascii="Arial" w:hAnsi="Arial"/>
        <w:sz w:val="12"/>
      </w:rPr>
      <w:t xml:space="preserve">Munic. </w:t>
    </w:r>
    <w:proofErr w:type="spellStart"/>
    <w:r>
      <w:rPr>
        <w:rFonts w:ascii="Arial" w:hAnsi="Arial"/>
        <w:sz w:val="12"/>
      </w:rPr>
      <w:t>n.°</w:t>
    </w:r>
    <w:proofErr w:type="spellEnd"/>
    <w:r>
      <w:rPr>
        <w:rFonts w:ascii="Arial" w:hAnsi="Arial"/>
        <w:sz w:val="12"/>
      </w:rPr>
      <w:t xml:space="preserve"> 8.030.313-7</w:t>
    </w:r>
    <w:proofErr w:type="gramStart"/>
    <w:r>
      <w:rPr>
        <w:rFonts w:ascii="Arial" w:hAnsi="Arial"/>
        <w:sz w:val="12"/>
      </w:rPr>
      <w:t xml:space="preserve">  </w:t>
    </w:r>
    <w:proofErr w:type="gramEnd"/>
    <w:r>
      <w:rPr>
        <w:rFonts w:ascii="Arial" w:hAnsi="Arial"/>
        <w:sz w:val="12"/>
      </w:rPr>
      <w:t xml:space="preserve">-  Site.: </w:t>
    </w:r>
    <w:hyperlink r:id="rId1" w:history="1">
      <w:r>
        <w:rPr>
          <w:rStyle w:val="Hyperlink"/>
          <w:rFonts w:ascii="Arial" w:hAnsi="Arial"/>
          <w:sz w:val="12"/>
        </w:rPr>
        <w:t>www.cetesb.sp.gov.br</w:t>
      </w:r>
    </w:hyperlink>
  </w:p>
  <w:p w14:paraId="5E078B78" w14:textId="77777777" w:rsidR="00183AFB" w:rsidRDefault="00183AFB">
    <w:pPr>
      <w:jc w:val="both"/>
      <w:rPr>
        <w:rFonts w:ascii="Arial" w:hAnsi="Arial"/>
        <w:sz w:val="12"/>
      </w:rPr>
    </w:pPr>
  </w:p>
  <w:p w14:paraId="1BCAC246" w14:textId="77777777" w:rsidR="00183AFB" w:rsidRDefault="00183AFB">
    <w:pPr>
      <w:pStyle w:val="Rodap"/>
    </w:pPr>
    <w:r>
      <w:rPr>
        <w:rFonts w:ascii="Arial" w:hAnsi="Arial"/>
        <w:i/>
        <w:sz w:val="12"/>
      </w:rPr>
      <w:t xml:space="preserve">Cód.: S288V01                         </w:t>
    </w:r>
    <w:r>
      <w:rPr>
        <w:rFonts w:ascii="Arial" w:hAnsi="Arial"/>
        <w:sz w:val="12"/>
      </w:rPr>
      <w:t xml:space="preserve">                                                                               </w:t>
    </w:r>
    <w:r>
      <w:rPr>
        <w:rFonts w:ascii="Arial" w:hAnsi="Arial"/>
        <w:sz w:val="18"/>
      </w:rPr>
      <w:t xml:space="preserve">Pág. </w:t>
    </w:r>
    <w:r>
      <w:rPr>
        <w:rStyle w:val="Nmerodepgina"/>
        <w:sz w:val="18"/>
      </w:rPr>
      <w:fldChar w:fldCharType="begin"/>
    </w:r>
    <w:r>
      <w:rPr>
        <w:rStyle w:val="Nmerodepgina"/>
        <w:sz w:val="18"/>
      </w:rPr>
      <w:instrText xml:space="preserve"> PAGE </w:instrText>
    </w:r>
    <w:r>
      <w:rPr>
        <w:rStyle w:val="Nmerodepgina"/>
        <w:sz w:val="18"/>
      </w:rPr>
      <w:fldChar w:fldCharType="separate"/>
    </w:r>
    <w:r w:rsidR="00DC470B">
      <w:rPr>
        <w:rStyle w:val="Nmerodepgina"/>
        <w:noProof/>
        <w:sz w:val="18"/>
      </w:rPr>
      <w:t>1</w:t>
    </w:r>
    <w:r>
      <w:rPr>
        <w:rStyle w:val="Nmerodepgina"/>
        <w:rFonts w:ascii="Arial" w:hAnsi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05CA7D" w14:textId="77777777" w:rsidR="00183AFB" w:rsidRDefault="00183AFB">
      <w:r>
        <w:separator/>
      </w:r>
    </w:p>
  </w:footnote>
  <w:footnote w:type="continuationSeparator" w:id="0">
    <w:p w14:paraId="2ED58DDE" w14:textId="77777777" w:rsidR="00183AFB" w:rsidRDefault="00183A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3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21"/>
      <w:gridCol w:w="8691"/>
    </w:tblGrid>
    <w:tr w:rsidR="00183AFB" w14:paraId="59BFAA4E" w14:textId="77777777" w:rsidTr="00C34E3F">
      <w:trPr>
        <w:cantSplit/>
        <w:trHeight w:hRule="exact" w:val="1060"/>
      </w:trPr>
      <w:tc>
        <w:tcPr>
          <w:tcW w:w="921" w:type="dxa"/>
          <w:tcBorders>
            <w:top w:val="single" w:sz="2" w:space="0" w:color="FFFFFF"/>
            <w:left w:val="single" w:sz="2" w:space="0" w:color="FFFFFF"/>
            <w:right w:val="single" w:sz="2" w:space="0" w:color="FFFFFF"/>
          </w:tcBorders>
        </w:tcPr>
        <w:p w14:paraId="30AA8F23" w14:textId="77777777" w:rsidR="00183AFB" w:rsidRDefault="00183AFB" w:rsidP="00C13E50">
          <w:pPr>
            <w:tabs>
              <w:tab w:val="left" w:pos="2268"/>
            </w:tabs>
            <w:snapToGrid w:val="0"/>
            <w:jc w:val="both"/>
            <w:rPr>
              <w:sz w:val="21"/>
            </w:rPr>
          </w:pPr>
          <w:r>
            <w:rPr>
              <w:rFonts w:ascii="Arial" w:hAnsi="Arial"/>
              <w:noProof/>
              <w:sz w:val="21"/>
              <w:lang w:eastAsia="pt-BR"/>
            </w:rPr>
            <w:drawing>
              <wp:inline distT="0" distB="0" distL="0" distR="0" wp14:anchorId="67A7BD7E" wp14:editId="07777777">
                <wp:extent cx="466725" cy="65722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6725" cy="657225"/>
                        </a:xfrm>
                        <a:prstGeom prst="rect">
                          <a:avLst/>
                        </a:prstGeom>
                        <a:blipFill dpi="0" rotWithShape="0">
                          <a:blip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91" w:type="dxa"/>
          <w:tcBorders>
            <w:top w:val="single" w:sz="1" w:space="0" w:color="FFFFFF"/>
            <w:left w:val="single" w:sz="2" w:space="0" w:color="FFFFFF"/>
            <w:bottom w:val="single" w:sz="1" w:space="0" w:color="FFFFFF"/>
            <w:right w:val="single" w:sz="1" w:space="0" w:color="FFFFFF"/>
          </w:tcBorders>
        </w:tcPr>
        <w:p w14:paraId="4E4D0102" w14:textId="77777777" w:rsidR="00183AFB" w:rsidRDefault="00183AFB" w:rsidP="00C13E50">
          <w:pPr>
            <w:snapToGrid w:val="0"/>
            <w:rPr>
              <w:sz w:val="21"/>
            </w:rPr>
          </w:pPr>
        </w:p>
        <w:p w14:paraId="4C38425F" w14:textId="77777777" w:rsidR="00183AFB" w:rsidRDefault="00183AFB" w:rsidP="00C13E50">
          <w:pPr>
            <w:pStyle w:val="Ttulo4"/>
            <w:tabs>
              <w:tab w:val="left" w:pos="0"/>
              <w:tab w:val="left" w:pos="2268"/>
            </w:tabs>
            <w:jc w:val="center"/>
            <w:rPr>
              <w:rFonts w:ascii="Verdana" w:hAnsi="Verdana"/>
              <w:sz w:val="22"/>
            </w:rPr>
          </w:pPr>
          <w:r>
            <w:rPr>
              <w:rFonts w:ascii="Verdana" w:hAnsi="Verdana"/>
              <w:sz w:val="22"/>
            </w:rPr>
            <w:t>COMPANHIA AMBIENTAL DO ESTADO DE SÃO PAULO</w:t>
          </w:r>
        </w:p>
        <w:p w14:paraId="521DC0F4" w14:textId="77777777" w:rsidR="00183AFB" w:rsidRDefault="00183AFB" w:rsidP="00C13E50">
          <w:pPr>
            <w:tabs>
              <w:tab w:val="left" w:pos="2268"/>
            </w:tabs>
            <w:jc w:val="both"/>
            <w:rPr>
              <w:rFonts w:ascii="Arial" w:hAnsi="Arial"/>
              <w:sz w:val="22"/>
            </w:rPr>
          </w:pPr>
        </w:p>
      </w:tc>
    </w:tr>
  </w:tbl>
  <w:p w14:paraId="533C2012" w14:textId="77777777" w:rsidR="00183AFB" w:rsidRDefault="00183AFB" w:rsidP="00C34E3F">
    <w:pPr>
      <w:pStyle w:val="Cabealho"/>
      <w:pBdr>
        <w:top w:val="single" w:sz="4" w:space="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4"/>
      </w:rPr>
    </w:lvl>
  </w:abstractNum>
  <w:abstractNum w:abstractNumId="3">
    <w:nsid w:val="00000006"/>
    <w:multiLevelType w:val="singleLevel"/>
    <w:tmpl w:val="00000006"/>
    <w:name w:val="WW8Num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>
    <w:nsid w:val="0A8F3771"/>
    <w:multiLevelType w:val="hybridMultilevel"/>
    <w:tmpl w:val="4E30F06C"/>
    <w:lvl w:ilvl="0" w:tplc="783278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FE301B"/>
    <w:multiLevelType w:val="hybridMultilevel"/>
    <w:tmpl w:val="611B320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6AE3CD3"/>
    <w:multiLevelType w:val="hybridMultilevel"/>
    <w:tmpl w:val="6BA8705A"/>
    <w:lvl w:ilvl="0" w:tplc="0B2AA7F0">
      <w:start w:val="1"/>
      <w:numFmt w:val="bullet"/>
      <w:pStyle w:val="TR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DC39CC"/>
    <w:multiLevelType w:val="singleLevel"/>
    <w:tmpl w:val="FAF4291A"/>
    <w:lvl w:ilvl="0">
      <w:start w:val="1"/>
      <w:numFmt w:val="decimal"/>
      <w:lvlText w:val="%1-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8">
    <w:nsid w:val="192677F3"/>
    <w:multiLevelType w:val="hybridMultilevel"/>
    <w:tmpl w:val="05666EA0"/>
    <w:lvl w:ilvl="0" w:tplc="04160001">
      <w:start w:val="1"/>
      <w:numFmt w:val="bullet"/>
      <w:pStyle w:val="Item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46443C"/>
    <w:multiLevelType w:val="hybridMultilevel"/>
    <w:tmpl w:val="57803FA0"/>
    <w:lvl w:ilvl="0" w:tplc="3452875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5C100D"/>
    <w:multiLevelType w:val="multilevel"/>
    <w:tmpl w:val="0F662D9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1638" w:hanging="504"/>
      </w:pPr>
      <w:rPr>
        <w:rFonts w:ascii="Arial" w:hAnsi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2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0945F56"/>
    <w:multiLevelType w:val="multilevel"/>
    <w:tmpl w:val="5BCADB06"/>
    <w:lvl w:ilvl="0">
      <w:start w:val="1"/>
      <w:numFmt w:val="decimal"/>
      <w:pStyle w:val="TRTit1"/>
      <w:lvlText w:val="%1."/>
      <w:lvlJc w:val="left"/>
      <w:pPr>
        <w:ind w:left="720" w:hanging="360"/>
      </w:pPr>
    </w:lvl>
    <w:lvl w:ilvl="1">
      <w:start w:val="1"/>
      <w:numFmt w:val="decimal"/>
      <w:pStyle w:val="TRTit2"/>
      <w:lvlText w:val="%1.%2."/>
      <w:lvlJc w:val="left"/>
      <w:pPr>
        <w:ind w:left="1567" w:hanging="432"/>
      </w:pPr>
    </w:lvl>
    <w:lvl w:ilvl="2">
      <w:start w:val="1"/>
      <w:numFmt w:val="decimal"/>
      <w:pStyle w:val="TRTit3"/>
      <w:lvlText w:val="%1.%2.%3."/>
      <w:lvlJc w:val="left"/>
      <w:pPr>
        <w:ind w:left="1574" w:hanging="504"/>
      </w:pPr>
    </w:lvl>
    <w:lvl w:ilvl="3">
      <w:start w:val="1"/>
      <w:numFmt w:val="decimal"/>
      <w:pStyle w:val="TRtit4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>
    <w:nsid w:val="33922227"/>
    <w:multiLevelType w:val="hybridMultilevel"/>
    <w:tmpl w:val="DD5804D6"/>
    <w:lvl w:ilvl="0" w:tplc="04160001">
      <w:start w:val="1"/>
      <w:numFmt w:val="bullet"/>
      <w:pStyle w:val="bas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DCED98">
      <w:start w:val="1"/>
      <w:numFmt w:val="bullet"/>
      <w:lvlText w:val="√"/>
      <w:lvlJc w:val="left"/>
      <w:pPr>
        <w:tabs>
          <w:tab w:val="num" w:pos="1440"/>
        </w:tabs>
        <w:ind w:left="1440" w:hanging="360"/>
      </w:pPr>
      <w:rPr>
        <w:rFonts w:ascii="Algerian" w:hAnsi="Algeri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D617ECD"/>
    <w:multiLevelType w:val="singleLevel"/>
    <w:tmpl w:val="EB4AF9AC"/>
    <w:lvl w:ilvl="0">
      <w:start w:val="1"/>
      <w:numFmt w:val="bullet"/>
      <w:pStyle w:val="BodyTextIndent3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14">
    <w:nsid w:val="4D8A75EF"/>
    <w:multiLevelType w:val="singleLevel"/>
    <w:tmpl w:val="41B408FA"/>
    <w:lvl w:ilvl="0">
      <w:start w:val="1"/>
      <w:numFmt w:val="decimal"/>
      <w:lvlText w:val="%1-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5">
    <w:nsid w:val="555B5760"/>
    <w:multiLevelType w:val="singleLevel"/>
    <w:tmpl w:val="77509968"/>
    <w:lvl w:ilvl="0">
      <w:start w:val="1"/>
      <w:numFmt w:val="decimal"/>
      <w:lvlText w:val="%1-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6">
    <w:nsid w:val="560C7315"/>
    <w:multiLevelType w:val="hybridMultilevel"/>
    <w:tmpl w:val="38381E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646414F9"/>
    <w:multiLevelType w:val="hybridMultilevel"/>
    <w:tmpl w:val="C9AC89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9F32D3"/>
    <w:multiLevelType w:val="hybridMultilevel"/>
    <w:tmpl w:val="EDF208AA"/>
    <w:lvl w:ilvl="0" w:tplc="FAF4291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3B95AF0"/>
    <w:multiLevelType w:val="hybridMultilevel"/>
    <w:tmpl w:val="582C06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522580"/>
    <w:multiLevelType w:val="multilevel"/>
    <w:tmpl w:val="D0C00BA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1">
    <w:nsid w:val="7F203188"/>
    <w:multiLevelType w:val="singleLevel"/>
    <w:tmpl w:val="D53AAB38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b w:val="0"/>
      </w:rPr>
    </w:lvl>
  </w:abstractNum>
  <w:num w:numId="1">
    <w:abstractNumId w:val="0"/>
  </w:num>
  <w:num w:numId="2">
    <w:abstractNumId w:val="17"/>
  </w:num>
  <w:num w:numId="3">
    <w:abstractNumId w:val="19"/>
  </w:num>
  <w:num w:numId="4">
    <w:abstractNumId w:val="8"/>
  </w:num>
  <w:num w:numId="5">
    <w:abstractNumId w:val="12"/>
  </w:num>
  <w:num w:numId="6">
    <w:abstractNumId w:val="13"/>
  </w:num>
  <w:num w:numId="7">
    <w:abstractNumId w:val="7"/>
  </w:num>
  <w:num w:numId="8">
    <w:abstractNumId w:val="14"/>
  </w:num>
  <w:num w:numId="9">
    <w:abstractNumId w:val="15"/>
  </w:num>
  <w:num w:numId="10">
    <w:abstractNumId w:val="18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20"/>
  </w:num>
  <w:num w:numId="14">
    <w:abstractNumId w:val="16"/>
  </w:num>
  <w:num w:numId="15">
    <w:abstractNumId w:val="5"/>
  </w:num>
  <w:num w:numId="16">
    <w:abstractNumId w:val="9"/>
  </w:num>
  <w:num w:numId="17">
    <w:abstractNumId w:val="21"/>
  </w:num>
  <w:num w:numId="18">
    <w:abstractNumId w:val="11"/>
  </w:num>
  <w:num w:numId="19">
    <w:abstractNumId w:val="6"/>
  </w:num>
  <w:num w:numId="20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500"/>
    <w:rsid w:val="00000D11"/>
    <w:rsid w:val="000022B8"/>
    <w:rsid w:val="00006807"/>
    <w:rsid w:val="00010155"/>
    <w:rsid w:val="0001226B"/>
    <w:rsid w:val="0001234E"/>
    <w:rsid w:val="00020303"/>
    <w:rsid w:val="000225C7"/>
    <w:rsid w:val="000248F9"/>
    <w:rsid w:val="000250EF"/>
    <w:rsid w:val="00027250"/>
    <w:rsid w:val="00027B7C"/>
    <w:rsid w:val="000303AF"/>
    <w:rsid w:val="00031851"/>
    <w:rsid w:val="00033679"/>
    <w:rsid w:val="000348CB"/>
    <w:rsid w:val="00036F71"/>
    <w:rsid w:val="00040AF1"/>
    <w:rsid w:val="00056636"/>
    <w:rsid w:val="00062018"/>
    <w:rsid w:val="0006240F"/>
    <w:rsid w:val="00062F48"/>
    <w:rsid w:val="00070A3D"/>
    <w:rsid w:val="00071B26"/>
    <w:rsid w:val="00072F4D"/>
    <w:rsid w:val="00084BCC"/>
    <w:rsid w:val="00084D8C"/>
    <w:rsid w:val="000862C4"/>
    <w:rsid w:val="00086B4E"/>
    <w:rsid w:val="00090335"/>
    <w:rsid w:val="00091061"/>
    <w:rsid w:val="000912A4"/>
    <w:rsid w:val="00092AB2"/>
    <w:rsid w:val="00093280"/>
    <w:rsid w:val="000A200B"/>
    <w:rsid w:val="000A2889"/>
    <w:rsid w:val="000A5179"/>
    <w:rsid w:val="000B1E25"/>
    <w:rsid w:val="000C1C78"/>
    <w:rsid w:val="000C3657"/>
    <w:rsid w:val="000C4EEF"/>
    <w:rsid w:val="000C7F96"/>
    <w:rsid w:val="000D21D4"/>
    <w:rsid w:val="000D229C"/>
    <w:rsid w:val="000D22F5"/>
    <w:rsid w:val="000D4179"/>
    <w:rsid w:val="000D69F3"/>
    <w:rsid w:val="000D7D22"/>
    <w:rsid w:val="000E075E"/>
    <w:rsid w:val="000E0A67"/>
    <w:rsid w:val="000E7C01"/>
    <w:rsid w:val="000F1D10"/>
    <w:rsid w:val="00101C16"/>
    <w:rsid w:val="00102463"/>
    <w:rsid w:val="00102D46"/>
    <w:rsid w:val="00104E54"/>
    <w:rsid w:val="00105C6D"/>
    <w:rsid w:val="00106A36"/>
    <w:rsid w:val="001078D3"/>
    <w:rsid w:val="00113FA4"/>
    <w:rsid w:val="001157C8"/>
    <w:rsid w:val="00115EFB"/>
    <w:rsid w:val="00116339"/>
    <w:rsid w:val="001174E1"/>
    <w:rsid w:val="001248CB"/>
    <w:rsid w:val="00124D7F"/>
    <w:rsid w:val="00134E05"/>
    <w:rsid w:val="00136DB8"/>
    <w:rsid w:val="001438A9"/>
    <w:rsid w:val="001445BC"/>
    <w:rsid w:val="00151E8D"/>
    <w:rsid w:val="00152875"/>
    <w:rsid w:val="00153655"/>
    <w:rsid w:val="00153B22"/>
    <w:rsid w:val="00155594"/>
    <w:rsid w:val="00155F77"/>
    <w:rsid w:val="001565A6"/>
    <w:rsid w:val="0016208C"/>
    <w:rsid w:val="00162273"/>
    <w:rsid w:val="00162E37"/>
    <w:rsid w:val="00165316"/>
    <w:rsid w:val="0016548D"/>
    <w:rsid w:val="00174CDA"/>
    <w:rsid w:val="00176787"/>
    <w:rsid w:val="00181A85"/>
    <w:rsid w:val="00183AFB"/>
    <w:rsid w:val="00183E8B"/>
    <w:rsid w:val="001846B6"/>
    <w:rsid w:val="00186AAA"/>
    <w:rsid w:val="00191321"/>
    <w:rsid w:val="00193203"/>
    <w:rsid w:val="00193D19"/>
    <w:rsid w:val="001956FD"/>
    <w:rsid w:val="001A0AD0"/>
    <w:rsid w:val="001A436D"/>
    <w:rsid w:val="001A45FF"/>
    <w:rsid w:val="001A568D"/>
    <w:rsid w:val="001B1686"/>
    <w:rsid w:val="001B360B"/>
    <w:rsid w:val="001B4483"/>
    <w:rsid w:val="001B52E3"/>
    <w:rsid w:val="001B6012"/>
    <w:rsid w:val="001B7965"/>
    <w:rsid w:val="001C2DBD"/>
    <w:rsid w:val="001C7863"/>
    <w:rsid w:val="001D0C7A"/>
    <w:rsid w:val="001D3924"/>
    <w:rsid w:val="001D4EEC"/>
    <w:rsid w:val="001D5981"/>
    <w:rsid w:val="001D66B8"/>
    <w:rsid w:val="001D7CBE"/>
    <w:rsid w:val="001D7EA8"/>
    <w:rsid w:val="001E1677"/>
    <w:rsid w:val="001E6A94"/>
    <w:rsid w:val="001F060E"/>
    <w:rsid w:val="001F2086"/>
    <w:rsid w:val="001F5E54"/>
    <w:rsid w:val="0020520D"/>
    <w:rsid w:val="00213CAD"/>
    <w:rsid w:val="002166B3"/>
    <w:rsid w:val="00224E2C"/>
    <w:rsid w:val="00227E5F"/>
    <w:rsid w:val="00231AF6"/>
    <w:rsid w:val="0023220C"/>
    <w:rsid w:val="00236111"/>
    <w:rsid w:val="00240C86"/>
    <w:rsid w:val="0024389A"/>
    <w:rsid w:val="002449A5"/>
    <w:rsid w:val="00246012"/>
    <w:rsid w:val="00250319"/>
    <w:rsid w:val="00250A3C"/>
    <w:rsid w:val="00251ADB"/>
    <w:rsid w:val="00252000"/>
    <w:rsid w:val="0025355E"/>
    <w:rsid w:val="00253BA2"/>
    <w:rsid w:val="002554E1"/>
    <w:rsid w:val="00257ABB"/>
    <w:rsid w:val="00261B52"/>
    <w:rsid w:val="00262759"/>
    <w:rsid w:val="00263C68"/>
    <w:rsid w:val="00271B51"/>
    <w:rsid w:val="00280C6B"/>
    <w:rsid w:val="0028491A"/>
    <w:rsid w:val="0029120A"/>
    <w:rsid w:val="002930C6"/>
    <w:rsid w:val="0029403F"/>
    <w:rsid w:val="00294F8A"/>
    <w:rsid w:val="002A34EE"/>
    <w:rsid w:val="002A3B37"/>
    <w:rsid w:val="002A5395"/>
    <w:rsid w:val="002A559C"/>
    <w:rsid w:val="002A5E8C"/>
    <w:rsid w:val="002A7A2C"/>
    <w:rsid w:val="002C2194"/>
    <w:rsid w:val="002C4D21"/>
    <w:rsid w:val="002D059B"/>
    <w:rsid w:val="002D20B9"/>
    <w:rsid w:val="002E0E3C"/>
    <w:rsid w:val="002E3515"/>
    <w:rsid w:val="002E59C3"/>
    <w:rsid w:val="002F00B4"/>
    <w:rsid w:val="002F3512"/>
    <w:rsid w:val="002F3F0D"/>
    <w:rsid w:val="002F483A"/>
    <w:rsid w:val="00304448"/>
    <w:rsid w:val="0030468D"/>
    <w:rsid w:val="00304C52"/>
    <w:rsid w:val="003070A8"/>
    <w:rsid w:val="003116B9"/>
    <w:rsid w:val="003124AE"/>
    <w:rsid w:val="00315B6D"/>
    <w:rsid w:val="00317F0A"/>
    <w:rsid w:val="003246CA"/>
    <w:rsid w:val="003302D9"/>
    <w:rsid w:val="0033328B"/>
    <w:rsid w:val="00336EFF"/>
    <w:rsid w:val="00336FCB"/>
    <w:rsid w:val="00337695"/>
    <w:rsid w:val="0034178E"/>
    <w:rsid w:val="00347208"/>
    <w:rsid w:val="00347439"/>
    <w:rsid w:val="0035185D"/>
    <w:rsid w:val="00351950"/>
    <w:rsid w:val="00352DA1"/>
    <w:rsid w:val="00353C93"/>
    <w:rsid w:val="00353F4C"/>
    <w:rsid w:val="003555EE"/>
    <w:rsid w:val="00356223"/>
    <w:rsid w:val="00356234"/>
    <w:rsid w:val="003601C4"/>
    <w:rsid w:val="003614E8"/>
    <w:rsid w:val="003655E4"/>
    <w:rsid w:val="003656A2"/>
    <w:rsid w:val="00370FE2"/>
    <w:rsid w:val="00371DFB"/>
    <w:rsid w:val="0037355B"/>
    <w:rsid w:val="0037392B"/>
    <w:rsid w:val="003766CC"/>
    <w:rsid w:val="0037787A"/>
    <w:rsid w:val="00381A21"/>
    <w:rsid w:val="00381B2E"/>
    <w:rsid w:val="0038448D"/>
    <w:rsid w:val="003868B3"/>
    <w:rsid w:val="003923F4"/>
    <w:rsid w:val="003926CA"/>
    <w:rsid w:val="003963A7"/>
    <w:rsid w:val="00396ADC"/>
    <w:rsid w:val="003A07F1"/>
    <w:rsid w:val="003A3172"/>
    <w:rsid w:val="003A5906"/>
    <w:rsid w:val="003B63D2"/>
    <w:rsid w:val="003B6916"/>
    <w:rsid w:val="003C3B68"/>
    <w:rsid w:val="003C3E4C"/>
    <w:rsid w:val="003C47BA"/>
    <w:rsid w:val="003C4A9A"/>
    <w:rsid w:val="003C65AD"/>
    <w:rsid w:val="003D0398"/>
    <w:rsid w:val="003D0D90"/>
    <w:rsid w:val="003D5964"/>
    <w:rsid w:val="003D625B"/>
    <w:rsid w:val="003E00D2"/>
    <w:rsid w:val="003E2019"/>
    <w:rsid w:val="003E41C3"/>
    <w:rsid w:val="003F399D"/>
    <w:rsid w:val="00400481"/>
    <w:rsid w:val="00400EC1"/>
    <w:rsid w:val="00404685"/>
    <w:rsid w:val="004077E1"/>
    <w:rsid w:val="004124A2"/>
    <w:rsid w:val="0041376D"/>
    <w:rsid w:val="00414BAB"/>
    <w:rsid w:val="00414CE7"/>
    <w:rsid w:val="00420056"/>
    <w:rsid w:val="00421B46"/>
    <w:rsid w:val="004220DC"/>
    <w:rsid w:val="00423774"/>
    <w:rsid w:val="004253F4"/>
    <w:rsid w:val="00425DA4"/>
    <w:rsid w:val="004269BF"/>
    <w:rsid w:val="0043262F"/>
    <w:rsid w:val="00435041"/>
    <w:rsid w:val="004416AB"/>
    <w:rsid w:val="00441881"/>
    <w:rsid w:val="00442FAA"/>
    <w:rsid w:val="0044593D"/>
    <w:rsid w:val="00445B31"/>
    <w:rsid w:val="00453614"/>
    <w:rsid w:val="00454BD6"/>
    <w:rsid w:val="004552CB"/>
    <w:rsid w:val="00455F81"/>
    <w:rsid w:val="004632EB"/>
    <w:rsid w:val="004640DA"/>
    <w:rsid w:val="00465FDB"/>
    <w:rsid w:val="004664D4"/>
    <w:rsid w:val="00466816"/>
    <w:rsid w:val="004735FF"/>
    <w:rsid w:val="00477043"/>
    <w:rsid w:val="00481CE3"/>
    <w:rsid w:val="00481D5A"/>
    <w:rsid w:val="00483F86"/>
    <w:rsid w:val="00491EDB"/>
    <w:rsid w:val="0049208C"/>
    <w:rsid w:val="004963C9"/>
    <w:rsid w:val="004A07D9"/>
    <w:rsid w:val="004A158B"/>
    <w:rsid w:val="004B50D5"/>
    <w:rsid w:val="004B71B1"/>
    <w:rsid w:val="004C0215"/>
    <w:rsid w:val="004C1513"/>
    <w:rsid w:val="004C22C4"/>
    <w:rsid w:val="004C60EC"/>
    <w:rsid w:val="004C7542"/>
    <w:rsid w:val="004C75D4"/>
    <w:rsid w:val="004D0DE6"/>
    <w:rsid w:val="004D2DDF"/>
    <w:rsid w:val="004D3315"/>
    <w:rsid w:val="004D7C27"/>
    <w:rsid w:val="004E09CF"/>
    <w:rsid w:val="004E198E"/>
    <w:rsid w:val="004E6F56"/>
    <w:rsid w:val="004F11FC"/>
    <w:rsid w:val="004F1AD7"/>
    <w:rsid w:val="004F386C"/>
    <w:rsid w:val="004F5289"/>
    <w:rsid w:val="00512DC4"/>
    <w:rsid w:val="005159EF"/>
    <w:rsid w:val="005172BB"/>
    <w:rsid w:val="00520D02"/>
    <w:rsid w:val="0052246F"/>
    <w:rsid w:val="00522A64"/>
    <w:rsid w:val="00523DA3"/>
    <w:rsid w:val="0052494F"/>
    <w:rsid w:val="005263F7"/>
    <w:rsid w:val="00527BF6"/>
    <w:rsid w:val="00530D31"/>
    <w:rsid w:val="00534B11"/>
    <w:rsid w:val="0053613D"/>
    <w:rsid w:val="00541D3E"/>
    <w:rsid w:val="00542138"/>
    <w:rsid w:val="005441A9"/>
    <w:rsid w:val="005443FF"/>
    <w:rsid w:val="0055542E"/>
    <w:rsid w:val="00556949"/>
    <w:rsid w:val="00556BF0"/>
    <w:rsid w:val="005638C1"/>
    <w:rsid w:val="00565ED1"/>
    <w:rsid w:val="00572252"/>
    <w:rsid w:val="00587E4F"/>
    <w:rsid w:val="0059139A"/>
    <w:rsid w:val="00593F59"/>
    <w:rsid w:val="00596AA7"/>
    <w:rsid w:val="005A00B4"/>
    <w:rsid w:val="005A1A4D"/>
    <w:rsid w:val="005A1E9F"/>
    <w:rsid w:val="005A3134"/>
    <w:rsid w:val="005A3637"/>
    <w:rsid w:val="005A366A"/>
    <w:rsid w:val="005A4226"/>
    <w:rsid w:val="005A449C"/>
    <w:rsid w:val="005A757F"/>
    <w:rsid w:val="005B274B"/>
    <w:rsid w:val="005B3F2F"/>
    <w:rsid w:val="005B4231"/>
    <w:rsid w:val="005B69B8"/>
    <w:rsid w:val="005C3391"/>
    <w:rsid w:val="005C3A0E"/>
    <w:rsid w:val="005C3B43"/>
    <w:rsid w:val="005D5C5B"/>
    <w:rsid w:val="005E0420"/>
    <w:rsid w:val="005E098A"/>
    <w:rsid w:val="005E2A78"/>
    <w:rsid w:val="005E39F5"/>
    <w:rsid w:val="005E46B9"/>
    <w:rsid w:val="005F009C"/>
    <w:rsid w:val="005F1AC2"/>
    <w:rsid w:val="005F2226"/>
    <w:rsid w:val="005F39DB"/>
    <w:rsid w:val="005F413D"/>
    <w:rsid w:val="005F4AE1"/>
    <w:rsid w:val="005F7BEC"/>
    <w:rsid w:val="005F7F79"/>
    <w:rsid w:val="005F7F87"/>
    <w:rsid w:val="00605D85"/>
    <w:rsid w:val="00610BB6"/>
    <w:rsid w:val="00612EFE"/>
    <w:rsid w:val="00613EF0"/>
    <w:rsid w:val="00614280"/>
    <w:rsid w:val="00617491"/>
    <w:rsid w:val="00624B77"/>
    <w:rsid w:val="00626094"/>
    <w:rsid w:val="00627557"/>
    <w:rsid w:val="00627BE6"/>
    <w:rsid w:val="00631644"/>
    <w:rsid w:val="006322F4"/>
    <w:rsid w:val="006369FB"/>
    <w:rsid w:val="00637837"/>
    <w:rsid w:val="006509E1"/>
    <w:rsid w:val="006518EA"/>
    <w:rsid w:val="00651DFC"/>
    <w:rsid w:val="00652997"/>
    <w:rsid w:val="00652BEC"/>
    <w:rsid w:val="00660BEA"/>
    <w:rsid w:val="0066749C"/>
    <w:rsid w:val="00667B59"/>
    <w:rsid w:val="006725D3"/>
    <w:rsid w:val="00672828"/>
    <w:rsid w:val="0067505B"/>
    <w:rsid w:val="006763E9"/>
    <w:rsid w:val="00677C1C"/>
    <w:rsid w:val="00684911"/>
    <w:rsid w:val="00686020"/>
    <w:rsid w:val="00690A9F"/>
    <w:rsid w:val="00691222"/>
    <w:rsid w:val="00696187"/>
    <w:rsid w:val="00696652"/>
    <w:rsid w:val="006A206C"/>
    <w:rsid w:val="006A36FE"/>
    <w:rsid w:val="006A5500"/>
    <w:rsid w:val="006A6223"/>
    <w:rsid w:val="006A72BD"/>
    <w:rsid w:val="006B3E9F"/>
    <w:rsid w:val="006B4E65"/>
    <w:rsid w:val="006C16CC"/>
    <w:rsid w:val="006C227F"/>
    <w:rsid w:val="006C4E1A"/>
    <w:rsid w:val="006C5C5D"/>
    <w:rsid w:val="006C650E"/>
    <w:rsid w:val="006D3D84"/>
    <w:rsid w:val="006D66D3"/>
    <w:rsid w:val="006D764A"/>
    <w:rsid w:val="006E0721"/>
    <w:rsid w:val="006E2998"/>
    <w:rsid w:val="006E32D0"/>
    <w:rsid w:val="006E407A"/>
    <w:rsid w:val="006F3736"/>
    <w:rsid w:val="006F470F"/>
    <w:rsid w:val="006F4EFD"/>
    <w:rsid w:val="006F58C3"/>
    <w:rsid w:val="006F66FC"/>
    <w:rsid w:val="007005A0"/>
    <w:rsid w:val="00704FAE"/>
    <w:rsid w:val="007058E2"/>
    <w:rsid w:val="0070751F"/>
    <w:rsid w:val="00712736"/>
    <w:rsid w:val="00715898"/>
    <w:rsid w:val="00716299"/>
    <w:rsid w:val="007163C8"/>
    <w:rsid w:val="007201B6"/>
    <w:rsid w:val="007208B1"/>
    <w:rsid w:val="00721851"/>
    <w:rsid w:val="00723F21"/>
    <w:rsid w:val="007257D2"/>
    <w:rsid w:val="007308D0"/>
    <w:rsid w:val="007310F9"/>
    <w:rsid w:val="007339EB"/>
    <w:rsid w:val="007361A4"/>
    <w:rsid w:val="00736928"/>
    <w:rsid w:val="0073716A"/>
    <w:rsid w:val="00737B35"/>
    <w:rsid w:val="0074535D"/>
    <w:rsid w:val="007467E6"/>
    <w:rsid w:val="00753518"/>
    <w:rsid w:val="00762C3A"/>
    <w:rsid w:val="00766CF7"/>
    <w:rsid w:val="00767817"/>
    <w:rsid w:val="00773434"/>
    <w:rsid w:val="007800DB"/>
    <w:rsid w:val="007826B6"/>
    <w:rsid w:val="00787E44"/>
    <w:rsid w:val="00790BD2"/>
    <w:rsid w:val="007930FB"/>
    <w:rsid w:val="00794B4F"/>
    <w:rsid w:val="007A0555"/>
    <w:rsid w:val="007A1915"/>
    <w:rsid w:val="007A1A8B"/>
    <w:rsid w:val="007A20C6"/>
    <w:rsid w:val="007A5011"/>
    <w:rsid w:val="007A6CCF"/>
    <w:rsid w:val="007B417B"/>
    <w:rsid w:val="007C10FD"/>
    <w:rsid w:val="007C2F6D"/>
    <w:rsid w:val="007C582A"/>
    <w:rsid w:val="007C5967"/>
    <w:rsid w:val="007D048F"/>
    <w:rsid w:val="007D1F3D"/>
    <w:rsid w:val="007D2883"/>
    <w:rsid w:val="007D5E88"/>
    <w:rsid w:val="007E2878"/>
    <w:rsid w:val="007E3218"/>
    <w:rsid w:val="007E430E"/>
    <w:rsid w:val="007E53A1"/>
    <w:rsid w:val="007E6219"/>
    <w:rsid w:val="007F190D"/>
    <w:rsid w:val="007F7774"/>
    <w:rsid w:val="0080516F"/>
    <w:rsid w:val="0081372C"/>
    <w:rsid w:val="0082275A"/>
    <w:rsid w:val="00823109"/>
    <w:rsid w:val="0082360E"/>
    <w:rsid w:val="00825667"/>
    <w:rsid w:val="0082755C"/>
    <w:rsid w:val="008300DC"/>
    <w:rsid w:val="00830270"/>
    <w:rsid w:val="00832A0B"/>
    <w:rsid w:val="00832F04"/>
    <w:rsid w:val="00833D2B"/>
    <w:rsid w:val="00835C3B"/>
    <w:rsid w:val="00836281"/>
    <w:rsid w:val="0084015F"/>
    <w:rsid w:val="00840DFD"/>
    <w:rsid w:val="00843B9C"/>
    <w:rsid w:val="0084553E"/>
    <w:rsid w:val="008475A1"/>
    <w:rsid w:val="00852E01"/>
    <w:rsid w:val="0085374F"/>
    <w:rsid w:val="00862E5E"/>
    <w:rsid w:val="008631EE"/>
    <w:rsid w:val="0086323E"/>
    <w:rsid w:val="00864754"/>
    <w:rsid w:val="008669BA"/>
    <w:rsid w:val="00866CC0"/>
    <w:rsid w:val="00872310"/>
    <w:rsid w:val="0087757A"/>
    <w:rsid w:val="00877F9E"/>
    <w:rsid w:val="008809A4"/>
    <w:rsid w:val="00882E9B"/>
    <w:rsid w:val="00884E29"/>
    <w:rsid w:val="00886620"/>
    <w:rsid w:val="00893C87"/>
    <w:rsid w:val="00897E19"/>
    <w:rsid w:val="00897F96"/>
    <w:rsid w:val="008A3713"/>
    <w:rsid w:val="008A54F2"/>
    <w:rsid w:val="008A575C"/>
    <w:rsid w:val="008B2BD7"/>
    <w:rsid w:val="008B2DC8"/>
    <w:rsid w:val="008B4898"/>
    <w:rsid w:val="008B69FB"/>
    <w:rsid w:val="008B6EA8"/>
    <w:rsid w:val="008C2108"/>
    <w:rsid w:val="008C3BCC"/>
    <w:rsid w:val="008C690A"/>
    <w:rsid w:val="008C7552"/>
    <w:rsid w:val="008D2A0B"/>
    <w:rsid w:val="008D3C33"/>
    <w:rsid w:val="008D4F67"/>
    <w:rsid w:val="008D533A"/>
    <w:rsid w:val="008D6821"/>
    <w:rsid w:val="008D6CEC"/>
    <w:rsid w:val="008D7002"/>
    <w:rsid w:val="008D7637"/>
    <w:rsid w:val="008D7947"/>
    <w:rsid w:val="008E3543"/>
    <w:rsid w:val="008E6A27"/>
    <w:rsid w:val="008E7ADF"/>
    <w:rsid w:val="008F3ECD"/>
    <w:rsid w:val="008F5C9E"/>
    <w:rsid w:val="008F6328"/>
    <w:rsid w:val="0090344C"/>
    <w:rsid w:val="00904B96"/>
    <w:rsid w:val="00905070"/>
    <w:rsid w:val="00912B78"/>
    <w:rsid w:val="009176B0"/>
    <w:rsid w:val="00921530"/>
    <w:rsid w:val="009273B6"/>
    <w:rsid w:val="00936AA0"/>
    <w:rsid w:val="0093794F"/>
    <w:rsid w:val="009432F7"/>
    <w:rsid w:val="00946B5C"/>
    <w:rsid w:val="00950959"/>
    <w:rsid w:val="00954E2F"/>
    <w:rsid w:val="00956930"/>
    <w:rsid w:val="00960996"/>
    <w:rsid w:val="00960F20"/>
    <w:rsid w:val="0097328C"/>
    <w:rsid w:val="00995CC2"/>
    <w:rsid w:val="009969E6"/>
    <w:rsid w:val="009A35E5"/>
    <w:rsid w:val="009A7575"/>
    <w:rsid w:val="009B04CA"/>
    <w:rsid w:val="009B0A59"/>
    <w:rsid w:val="009B32F3"/>
    <w:rsid w:val="009B3D4E"/>
    <w:rsid w:val="009B418C"/>
    <w:rsid w:val="009B4876"/>
    <w:rsid w:val="009C4CFA"/>
    <w:rsid w:val="009C52A7"/>
    <w:rsid w:val="009C5ABE"/>
    <w:rsid w:val="009D53B8"/>
    <w:rsid w:val="009D6685"/>
    <w:rsid w:val="009E1E56"/>
    <w:rsid w:val="009E2C4E"/>
    <w:rsid w:val="009E399E"/>
    <w:rsid w:val="009E4F3B"/>
    <w:rsid w:val="009E5228"/>
    <w:rsid w:val="009E52E1"/>
    <w:rsid w:val="009F2957"/>
    <w:rsid w:val="009F2B18"/>
    <w:rsid w:val="009F42F5"/>
    <w:rsid w:val="009F5481"/>
    <w:rsid w:val="009F7FAD"/>
    <w:rsid w:val="00A00489"/>
    <w:rsid w:val="00A04108"/>
    <w:rsid w:val="00A04289"/>
    <w:rsid w:val="00A0432B"/>
    <w:rsid w:val="00A052AB"/>
    <w:rsid w:val="00A0655E"/>
    <w:rsid w:val="00A075B1"/>
    <w:rsid w:val="00A15C14"/>
    <w:rsid w:val="00A2237B"/>
    <w:rsid w:val="00A33E5C"/>
    <w:rsid w:val="00A37AD3"/>
    <w:rsid w:val="00A4647A"/>
    <w:rsid w:val="00A50584"/>
    <w:rsid w:val="00A518A3"/>
    <w:rsid w:val="00A5618A"/>
    <w:rsid w:val="00A56DD4"/>
    <w:rsid w:val="00A66362"/>
    <w:rsid w:val="00A67DC4"/>
    <w:rsid w:val="00A71897"/>
    <w:rsid w:val="00A72812"/>
    <w:rsid w:val="00A80D95"/>
    <w:rsid w:val="00A81E62"/>
    <w:rsid w:val="00A81F9E"/>
    <w:rsid w:val="00A83DF5"/>
    <w:rsid w:val="00A847D9"/>
    <w:rsid w:val="00A91491"/>
    <w:rsid w:val="00A91C8D"/>
    <w:rsid w:val="00A96795"/>
    <w:rsid w:val="00A96F37"/>
    <w:rsid w:val="00AA15BE"/>
    <w:rsid w:val="00AA25BF"/>
    <w:rsid w:val="00AA2D8F"/>
    <w:rsid w:val="00AB4F3B"/>
    <w:rsid w:val="00AB57AC"/>
    <w:rsid w:val="00AC33AB"/>
    <w:rsid w:val="00AC3F2B"/>
    <w:rsid w:val="00AC66D6"/>
    <w:rsid w:val="00AC70AA"/>
    <w:rsid w:val="00AD00B8"/>
    <w:rsid w:val="00AD1546"/>
    <w:rsid w:val="00AD1ABC"/>
    <w:rsid w:val="00AD229B"/>
    <w:rsid w:val="00AD2710"/>
    <w:rsid w:val="00AD6BA0"/>
    <w:rsid w:val="00AD70FA"/>
    <w:rsid w:val="00AD7A41"/>
    <w:rsid w:val="00AE109B"/>
    <w:rsid w:val="00AE331B"/>
    <w:rsid w:val="00AE72D3"/>
    <w:rsid w:val="00AE7D17"/>
    <w:rsid w:val="00AF3036"/>
    <w:rsid w:val="00AF3C8E"/>
    <w:rsid w:val="00AF41B6"/>
    <w:rsid w:val="00AF48FE"/>
    <w:rsid w:val="00AF561F"/>
    <w:rsid w:val="00B00677"/>
    <w:rsid w:val="00B00AFA"/>
    <w:rsid w:val="00B03576"/>
    <w:rsid w:val="00B0742E"/>
    <w:rsid w:val="00B102A2"/>
    <w:rsid w:val="00B110DB"/>
    <w:rsid w:val="00B11675"/>
    <w:rsid w:val="00B15202"/>
    <w:rsid w:val="00B15D3D"/>
    <w:rsid w:val="00B21326"/>
    <w:rsid w:val="00B221F9"/>
    <w:rsid w:val="00B22256"/>
    <w:rsid w:val="00B27CF4"/>
    <w:rsid w:val="00B3013D"/>
    <w:rsid w:val="00B32EF0"/>
    <w:rsid w:val="00B33AD6"/>
    <w:rsid w:val="00B34013"/>
    <w:rsid w:val="00B358C1"/>
    <w:rsid w:val="00B409BF"/>
    <w:rsid w:val="00B44F6C"/>
    <w:rsid w:val="00B473D6"/>
    <w:rsid w:val="00B50664"/>
    <w:rsid w:val="00B60059"/>
    <w:rsid w:val="00B61790"/>
    <w:rsid w:val="00B630B1"/>
    <w:rsid w:val="00B642E0"/>
    <w:rsid w:val="00B658E0"/>
    <w:rsid w:val="00B659E9"/>
    <w:rsid w:val="00B67C04"/>
    <w:rsid w:val="00B7353C"/>
    <w:rsid w:val="00B75234"/>
    <w:rsid w:val="00B849A3"/>
    <w:rsid w:val="00B859A7"/>
    <w:rsid w:val="00B91523"/>
    <w:rsid w:val="00B92591"/>
    <w:rsid w:val="00B93FD4"/>
    <w:rsid w:val="00B97FAA"/>
    <w:rsid w:val="00BA0297"/>
    <w:rsid w:val="00BA0833"/>
    <w:rsid w:val="00BA1976"/>
    <w:rsid w:val="00BA2FA3"/>
    <w:rsid w:val="00BA32DF"/>
    <w:rsid w:val="00BA34E1"/>
    <w:rsid w:val="00BA5940"/>
    <w:rsid w:val="00BA5BD6"/>
    <w:rsid w:val="00BB31DC"/>
    <w:rsid w:val="00BB36FD"/>
    <w:rsid w:val="00BB7BF8"/>
    <w:rsid w:val="00BC08F5"/>
    <w:rsid w:val="00BC1C1B"/>
    <w:rsid w:val="00BC6AEE"/>
    <w:rsid w:val="00BC6B8C"/>
    <w:rsid w:val="00BD0C89"/>
    <w:rsid w:val="00BD1C32"/>
    <w:rsid w:val="00BD5538"/>
    <w:rsid w:val="00BD553A"/>
    <w:rsid w:val="00BD70D1"/>
    <w:rsid w:val="00BE1670"/>
    <w:rsid w:val="00BF3BB4"/>
    <w:rsid w:val="00BF4498"/>
    <w:rsid w:val="00BF64A5"/>
    <w:rsid w:val="00BF6EB7"/>
    <w:rsid w:val="00C01F2F"/>
    <w:rsid w:val="00C03B31"/>
    <w:rsid w:val="00C06190"/>
    <w:rsid w:val="00C11AC6"/>
    <w:rsid w:val="00C13E50"/>
    <w:rsid w:val="00C15B73"/>
    <w:rsid w:val="00C20598"/>
    <w:rsid w:val="00C23147"/>
    <w:rsid w:val="00C23998"/>
    <w:rsid w:val="00C23C05"/>
    <w:rsid w:val="00C23EA2"/>
    <w:rsid w:val="00C2695A"/>
    <w:rsid w:val="00C26F1B"/>
    <w:rsid w:val="00C274B3"/>
    <w:rsid w:val="00C306C7"/>
    <w:rsid w:val="00C32347"/>
    <w:rsid w:val="00C33B3A"/>
    <w:rsid w:val="00C34E3F"/>
    <w:rsid w:val="00C46D62"/>
    <w:rsid w:val="00C50AC4"/>
    <w:rsid w:val="00C50B11"/>
    <w:rsid w:val="00C52EED"/>
    <w:rsid w:val="00C57C65"/>
    <w:rsid w:val="00C62349"/>
    <w:rsid w:val="00C63E6E"/>
    <w:rsid w:val="00C66412"/>
    <w:rsid w:val="00C66CE7"/>
    <w:rsid w:val="00C67238"/>
    <w:rsid w:val="00C77AFA"/>
    <w:rsid w:val="00C80260"/>
    <w:rsid w:val="00C80724"/>
    <w:rsid w:val="00C808C0"/>
    <w:rsid w:val="00C865AD"/>
    <w:rsid w:val="00C92514"/>
    <w:rsid w:val="00C95A19"/>
    <w:rsid w:val="00C978FF"/>
    <w:rsid w:val="00C97DA9"/>
    <w:rsid w:val="00CA0EEA"/>
    <w:rsid w:val="00CA10F8"/>
    <w:rsid w:val="00CA2E49"/>
    <w:rsid w:val="00CA4766"/>
    <w:rsid w:val="00CA6206"/>
    <w:rsid w:val="00CA70A3"/>
    <w:rsid w:val="00CB6516"/>
    <w:rsid w:val="00CB6AC6"/>
    <w:rsid w:val="00CB6DFF"/>
    <w:rsid w:val="00CB7A9E"/>
    <w:rsid w:val="00CC0300"/>
    <w:rsid w:val="00CC1750"/>
    <w:rsid w:val="00CC4F46"/>
    <w:rsid w:val="00CD4158"/>
    <w:rsid w:val="00CD6E80"/>
    <w:rsid w:val="00CE0FB2"/>
    <w:rsid w:val="00CE5FB3"/>
    <w:rsid w:val="00CE65E5"/>
    <w:rsid w:val="00CF79E6"/>
    <w:rsid w:val="00D12E9C"/>
    <w:rsid w:val="00D152C7"/>
    <w:rsid w:val="00D16699"/>
    <w:rsid w:val="00D21BBA"/>
    <w:rsid w:val="00D22CE4"/>
    <w:rsid w:val="00D23132"/>
    <w:rsid w:val="00D25B79"/>
    <w:rsid w:val="00D275CF"/>
    <w:rsid w:val="00D33D84"/>
    <w:rsid w:val="00D341A3"/>
    <w:rsid w:val="00D343A9"/>
    <w:rsid w:val="00D34F96"/>
    <w:rsid w:val="00D352CD"/>
    <w:rsid w:val="00D35D0F"/>
    <w:rsid w:val="00D366DE"/>
    <w:rsid w:val="00D4153E"/>
    <w:rsid w:val="00D42ABD"/>
    <w:rsid w:val="00D4660A"/>
    <w:rsid w:val="00D52B8B"/>
    <w:rsid w:val="00D6143E"/>
    <w:rsid w:val="00D747D1"/>
    <w:rsid w:val="00D75D67"/>
    <w:rsid w:val="00D76C61"/>
    <w:rsid w:val="00D77C2C"/>
    <w:rsid w:val="00D80713"/>
    <w:rsid w:val="00D82802"/>
    <w:rsid w:val="00D850B4"/>
    <w:rsid w:val="00D87788"/>
    <w:rsid w:val="00D91222"/>
    <w:rsid w:val="00D929E7"/>
    <w:rsid w:val="00D94A11"/>
    <w:rsid w:val="00D95E0C"/>
    <w:rsid w:val="00D978F4"/>
    <w:rsid w:val="00D97943"/>
    <w:rsid w:val="00D97B9E"/>
    <w:rsid w:val="00DA004B"/>
    <w:rsid w:val="00DA2CD5"/>
    <w:rsid w:val="00DB2568"/>
    <w:rsid w:val="00DB3FEF"/>
    <w:rsid w:val="00DB5668"/>
    <w:rsid w:val="00DB78F7"/>
    <w:rsid w:val="00DC1060"/>
    <w:rsid w:val="00DC3CB5"/>
    <w:rsid w:val="00DC470B"/>
    <w:rsid w:val="00DD0EFE"/>
    <w:rsid w:val="00DD196C"/>
    <w:rsid w:val="00DD64DA"/>
    <w:rsid w:val="00DD781A"/>
    <w:rsid w:val="00DE29C6"/>
    <w:rsid w:val="00DE7121"/>
    <w:rsid w:val="00DF13DC"/>
    <w:rsid w:val="00DF2FF0"/>
    <w:rsid w:val="00DF7C58"/>
    <w:rsid w:val="00E0015A"/>
    <w:rsid w:val="00E015D2"/>
    <w:rsid w:val="00E06CA9"/>
    <w:rsid w:val="00E07370"/>
    <w:rsid w:val="00E10F09"/>
    <w:rsid w:val="00E1101F"/>
    <w:rsid w:val="00E1185C"/>
    <w:rsid w:val="00E13F4D"/>
    <w:rsid w:val="00E14CC4"/>
    <w:rsid w:val="00E162AA"/>
    <w:rsid w:val="00E16F8C"/>
    <w:rsid w:val="00E22553"/>
    <w:rsid w:val="00E30187"/>
    <w:rsid w:val="00E31E1D"/>
    <w:rsid w:val="00E32D14"/>
    <w:rsid w:val="00E453CC"/>
    <w:rsid w:val="00E4574D"/>
    <w:rsid w:val="00E4720C"/>
    <w:rsid w:val="00E47796"/>
    <w:rsid w:val="00E52FD9"/>
    <w:rsid w:val="00E53BFA"/>
    <w:rsid w:val="00E576DC"/>
    <w:rsid w:val="00E57BDA"/>
    <w:rsid w:val="00E606C1"/>
    <w:rsid w:val="00E6300B"/>
    <w:rsid w:val="00E66AE7"/>
    <w:rsid w:val="00E70EB4"/>
    <w:rsid w:val="00E71F71"/>
    <w:rsid w:val="00E720BF"/>
    <w:rsid w:val="00E730DD"/>
    <w:rsid w:val="00E75F26"/>
    <w:rsid w:val="00E81D35"/>
    <w:rsid w:val="00E846EC"/>
    <w:rsid w:val="00E84C0B"/>
    <w:rsid w:val="00E850EE"/>
    <w:rsid w:val="00E879C5"/>
    <w:rsid w:val="00E91DBD"/>
    <w:rsid w:val="00E92E32"/>
    <w:rsid w:val="00E93BB7"/>
    <w:rsid w:val="00E94310"/>
    <w:rsid w:val="00E96CF5"/>
    <w:rsid w:val="00EA0559"/>
    <w:rsid w:val="00EA4A39"/>
    <w:rsid w:val="00EA54F6"/>
    <w:rsid w:val="00EA5F03"/>
    <w:rsid w:val="00EB0CDC"/>
    <w:rsid w:val="00EB5844"/>
    <w:rsid w:val="00EB59A2"/>
    <w:rsid w:val="00EB643E"/>
    <w:rsid w:val="00EC4EB6"/>
    <w:rsid w:val="00EC5B2D"/>
    <w:rsid w:val="00EC5F96"/>
    <w:rsid w:val="00ED50BA"/>
    <w:rsid w:val="00ED5236"/>
    <w:rsid w:val="00EE1891"/>
    <w:rsid w:val="00EE3F17"/>
    <w:rsid w:val="00EE4C81"/>
    <w:rsid w:val="00EF129C"/>
    <w:rsid w:val="00F00961"/>
    <w:rsid w:val="00F01FFD"/>
    <w:rsid w:val="00F021D1"/>
    <w:rsid w:val="00F03ADC"/>
    <w:rsid w:val="00F03CE7"/>
    <w:rsid w:val="00F07F95"/>
    <w:rsid w:val="00F11637"/>
    <w:rsid w:val="00F13AC8"/>
    <w:rsid w:val="00F15B5F"/>
    <w:rsid w:val="00F272CB"/>
    <w:rsid w:val="00F27525"/>
    <w:rsid w:val="00F361CA"/>
    <w:rsid w:val="00F379C4"/>
    <w:rsid w:val="00F427BC"/>
    <w:rsid w:val="00F42D35"/>
    <w:rsid w:val="00F50919"/>
    <w:rsid w:val="00F510F5"/>
    <w:rsid w:val="00F55465"/>
    <w:rsid w:val="00F56268"/>
    <w:rsid w:val="00F61842"/>
    <w:rsid w:val="00F6637F"/>
    <w:rsid w:val="00F72258"/>
    <w:rsid w:val="00F82B55"/>
    <w:rsid w:val="00F85E46"/>
    <w:rsid w:val="00F86885"/>
    <w:rsid w:val="00F86917"/>
    <w:rsid w:val="00F8799A"/>
    <w:rsid w:val="00F90577"/>
    <w:rsid w:val="00F9235C"/>
    <w:rsid w:val="00F94045"/>
    <w:rsid w:val="00F97770"/>
    <w:rsid w:val="00F978CE"/>
    <w:rsid w:val="00FA0822"/>
    <w:rsid w:val="00FA2EEF"/>
    <w:rsid w:val="00FA3D14"/>
    <w:rsid w:val="00FA593C"/>
    <w:rsid w:val="00FB41CA"/>
    <w:rsid w:val="00FB67D5"/>
    <w:rsid w:val="00FB6977"/>
    <w:rsid w:val="00FC2353"/>
    <w:rsid w:val="00FC248D"/>
    <w:rsid w:val="00FC7C7B"/>
    <w:rsid w:val="00FD0898"/>
    <w:rsid w:val="00FD4614"/>
    <w:rsid w:val="00FD46F8"/>
    <w:rsid w:val="00FD4B6D"/>
    <w:rsid w:val="00FD5CC3"/>
    <w:rsid w:val="00FE3632"/>
    <w:rsid w:val="00FE485F"/>
    <w:rsid w:val="00FE52F5"/>
    <w:rsid w:val="00FE6DA7"/>
    <w:rsid w:val="00FE78AB"/>
    <w:rsid w:val="00FF1A2C"/>
    <w:rsid w:val="00FF1E69"/>
    <w:rsid w:val="00FF2BFE"/>
    <w:rsid w:val="00FF3E75"/>
    <w:rsid w:val="00FF57BB"/>
    <w:rsid w:val="7BDA9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3BC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List" w:uiPriority="0"/>
    <w:lsdException w:name="List 3" w:uiPriority="0"/>
    <w:lsdException w:name="List 4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3" w:uiPriority="0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sz w:val="24"/>
      <w:szCs w:val="24"/>
      <w:lang w:eastAsia="ar-SA"/>
    </w:rPr>
  </w:style>
  <w:style w:type="paragraph" w:styleId="Ttulo1">
    <w:name w:val="heading 1"/>
    <w:basedOn w:val="Captulo"/>
    <w:next w:val="Corpodetexto"/>
    <w:link w:val="Ttulo1Char"/>
    <w:qFormat/>
    <w:pPr>
      <w:numPr>
        <w:numId w:val="1"/>
      </w:numPr>
      <w:outlineLvl w:val="0"/>
    </w:pPr>
    <w:rPr>
      <w:rFonts w:ascii="Times New Roman" w:hAnsi="Times New Roman"/>
      <w:b/>
      <w:bCs/>
      <w:sz w:val="48"/>
      <w:szCs w:val="48"/>
    </w:rPr>
  </w:style>
  <w:style w:type="paragraph" w:styleId="Ttulo2">
    <w:name w:val="heading 2"/>
    <w:basedOn w:val="Captulo"/>
    <w:next w:val="Corpodetexto"/>
    <w:link w:val="Ttulo2Char"/>
    <w:qFormat/>
    <w:pPr>
      <w:numPr>
        <w:ilvl w:val="1"/>
        <w:numId w:val="1"/>
      </w:numPr>
      <w:outlineLvl w:val="1"/>
    </w:pPr>
    <w:rPr>
      <w:rFonts w:ascii="Times New Roman" w:hAnsi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qFormat/>
    <w:pPr>
      <w:keepNext/>
      <w:spacing w:line="100" w:lineRule="atLeast"/>
      <w:jc w:val="center"/>
      <w:outlineLvl w:val="2"/>
    </w:pPr>
    <w:rPr>
      <w:rFonts w:ascii="Arial" w:hAnsi="Arial"/>
      <w:color w:val="000000"/>
      <w:sz w:val="28"/>
    </w:rPr>
  </w:style>
  <w:style w:type="paragraph" w:styleId="Ttulo4">
    <w:name w:val="heading 4"/>
    <w:basedOn w:val="Captulo"/>
    <w:next w:val="Corpodetexto"/>
    <w:link w:val="Ttulo4Char"/>
    <w:qFormat/>
    <w:pPr>
      <w:numPr>
        <w:ilvl w:val="3"/>
        <w:numId w:val="1"/>
      </w:numPr>
      <w:outlineLvl w:val="3"/>
    </w:pPr>
    <w:rPr>
      <w:rFonts w:ascii="Times New Roman" w:hAnsi="Times New Roman"/>
      <w:b/>
      <w:bCs/>
      <w:sz w:val="24"/>
      <w:szCs w:val="24"/>
    </w:rPr>
  </w:style>
  <w:style w:type="paragraph" w:styleId="Ttulo5">
    <w:name w:val="heading 5"/>
    <w:basedOn w:val="Captulo"/>
    <w:next w:val="Corpodetexto"/>
    <w:link w:val="Ttulo5Char"/>
    <w:qFormat/>
    <w:pPr>
      <w:numPr>
        <w:ilvl w:val="4"/>
        <w:numId w:val="1"/>
      </w:numPr>
      <w:outlineLvl w:val="4"/>
    </w:pPr>
    <w:rPr>
      <w:rFonts w:ascii="Times New Roman" w:hAnsi="Times New Roman"/>
      <w:b/>
      <w:bCs/>
      <w:sz w:val="20"/>
      <w:szCs w:val="20"/>
    </w:rPr>
  </w:style>
  <w:style w:type="paragraph" w:styleId="Ttulo6">
    <w:name w:val="heading 6"/>
    <w:basedOn w:val="Captulo"/>
    <w:next w:val="Corpodetexto"/>
    <w:link w:val="Ttulo6Char"/>
    <w:qFormat/>
    <w:pPr>
      <w:numPr>
        <w:ilvl w:val="5"/>
        <w:numId w:val="1"/>
      </w:numPr>
      <w:outlineLvl w:val="5"/>
    </w:pPr>
    <w:rPr>
      <w:rFonts w:ascii="Times New Roman" w:hAnsi="Times New Roman"/>
      <w:b/>
      <w:bCs/>
      <w:sz w:val="14"/>
      <w:szCs w:val="14"/>
    </w:rPr>
  </w:style>
  <w:style w:type="paragraph" w:styleId="Ttulo7">
    <w:name w:val="heading 7"/>
    <w:basedOn w:val="Normal"/>
    <w:next w:val="Normal"/>
    <w:link w:val="Ttulo7Char"/>
    <w:qFormat/>
    <w:pPr>
      <w:keepNext/>
      <w:ind w:left="360"/>
      <w:jc w:val="both"/>
      <w:outlineLvl w:val="6"/>
    </w:pPr>
    <w:rPr>
      <w:rFonts w:ascii="Arial" w:hAnsi="Arial"/>
      <w:b/>
      <w:bCs/>
      <w:sz w:val="21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ascii="Calibri" w:eastAsia="Times New Roman" w:hAnsi="Calibri"/>
      <w:i/>
      <w:iCs/>
    </w:rPr>
  </w:style>
  <w:style w:type="paragraph" w:styleId="Ttulo9">
    <w:name w:val="heading 9"/>
    <w:basedOn w:val="Normal"/>
    <w:next w:val="Normal"/>
    <w:link w:val="Ttulo9Char"/>
    <w:qFormat/>
    <w:rsid w:val="00D366DE"/>
    <w:pPr>
      <w:keepNext/>
      <w:widowControl/>
      <w:suppressAutoHyphens w:val="0"/>
      <w:spacing w:before="40" w:after="40"/>
      <w:jc w:val="center"/>
      <w:outlineLvl w:val="8"/>
    </w:pPr>
    <w:rPr>
      <w:rFonts w:ascii="Arial" w:eastAsia="Times New Roman" w:hAnsi="Arial"/>
      <w:b/>
      <w:sz w:val="16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  <w:sz w:val="18"/>
      <w:szCs w:val="18"/>
    </w:rPr>
  </w:style>
  <w:style w:type="character" w:customStyle="1" w:styleId="WW8Num4z0">
    <w:name w:val="WW8Num4z0"/>
    <w:rPr>
      <w:rFonts w:ascii="Symbol" w:hAnsi="Symbol"/>
      <w:sz w:val="18"/>
      <w:szCs w:val="18"/>
    </w:rPr>
  </w:style>
  <w:style w:type="character" w:customStyle="1" w:styleId="WW8Num5z0">
    <w:name w:val="WW8Num5z0"/>
    <w:rPr>
      <w:rFonts w:ascii="Symbol" w:hAnsi="Symbol"/>
      <w:sz w:val="18"/>
      <w:szCs w:val="18"/>
    </w:rPr>
  </w:style>
  <w:style w:type="character" w:customStyle="1" w:styleId="WW8Num6z0">
    <w:name w:val="WW8Num6z0"/>
    <w:rPr>
      <w:rFonts w:ascii="Symbol" w:hAnsi="Symbol"/>
      <w:sz w:val="18"/>
      <w:szCs w:val="18"/>
    </w:rPr>
  </w:style>
  <w:style w:type="character" w:customStyle="1" w:styleId="WW8Num7z0">
    <w:name w:val="WW8Num7z0"/>
    <w:rPr>
      <w:rFonts w:ascii="StarSymbol" w:hAnsi="StarSymbol" w:cs="Lucida Sans Unicode"/>
      <w:sz w:val="14"/>
      <w:szCs w:val="14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Tahoma" w:eastAsia="Times New Roman" w:hAnsi="Tahoma" w:cs="Tahoma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 w:cs="Courier New"/>
    </w:rPr>
  </w:style>
  <w:style w:type="character" w:customStyle="1" w:styleId="WW8Num13z0">
    <w:name w:val="WW8Num13z0"/>
    <w:rPr>
      <w:b/>
    </w:rPr>
  </w:style>
  <w:style w:type="character" w:customStyle="1" w:styleId="WW8Num14z0">
    <w:name w:val="WW8Num14z0"/>
    <w:rPr>
      <w:rFonts w:ascii="Courier New" w:hAnsi="Courier New" w:cs="Lucida Sans Unicode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/>
      <w:sz w:val="24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St20z0">
    <w:name w:val="WW8NumSt20z0"/>
    <w:rPr>
      <w:rFonts w:ascii="Symbol" w:hAnsi="Symbol"/>
    </w:rPr>
  </w:style>
  <w:style w:type="character" w:customStyle="1" w:styleId="WW8NumSt31z0">
    <w:name w:val="WW8NumSt31z0"/>
    <w:rPr>
      <w:rFonts w:ascii="Symbol" w:hAnsi="Symbol"/>
    </w:rPr>
  </w:style>
  <w:style w:type="character" w:customStyle="1" w:styleId="Fontepargpadro1">
    <w:name w:val="Fonte parág. padrão1"/>
  </w:style>
  <w:style w:type="character" w:customStyle="1" w:styleId="WW8Num2z0">
    <w:name w:val="WW8Num2z0"/>
    <w:rPr>
      <w:rFonts w:ascii="Symbol" w:hAnsi="Symbol"/>
      <w:sz w:val="18"/>
      <w:szCs w:val="18"/>
    </w:rPr>
  </w:style>
  <w:style w:type="character" w:customStyle="1" w:styleId="WW8Num7z1">
    <w:name w:val="WW8Num7z1"/>
    <w:rPr>
      <w:rFonts w:ascii="Wingdings 2" w:hAnsi="Wingdings 2" w:cs="Lucida Sans Unicode"/>
      <w:sz w:val="18"/>
      <w:szCs w:val="18"/>
    </w:rPr>
  </w:style>
  <w:style w:type="character" w:customStyle="1" w:styleId="WW-Fontepargpadro">
    <w:name w:val="WW-Fonte parág. padrão"/>
  </w:style>
  <w:style w:type="character" w:customStyle="1" w:styleId="WW8Num8z0">
    <w:name w:val="WW8Num8z0"/>
    <w:rPr>
      <w:rFonts w:ascii="StarSymbol" w:hAnsi="StarSymbol"/>
    </w:rPr>
  </w:style>
  <w:style w:type="character" w:customStyle="1" w:styleId="WW8Num9z0">
    <w:name w:val="WW8Num9z0"/>
    <w:rPr>
      <w:rFonts w:ascii="StarSymbol" w:hAnsi="StarSymbol" w:cs="Lucida Sans Unicode"/>
      <w:sz w:val="14"/>
      <w:szCs w:val="14"/>
    </w:rPr>
  </w:style>
  <w:style w:type="character" w:customStyle="1" w:styleId="WW8Num9z1">
    <w:name w:val="WW8Num9z1"/>
    <w:rPr>
      <w:rFonts w:ascii="Wingdings 2" w:hAnsi="Wingdings 2" w:cs="Lucida Sans Unicode"/>
      <w:sz w:val="18"/>
      <w:szCs w:val="18"/>
    </w:rPr>
  </w:style>
  <w:style w:type="character" w:customStyle="1" w:styleId="WW-Fontepargpadro1">
    <w:name w:val="WW-Fonte parág. padrão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Fontepargpadro11">
    <w:name w:val="WW-Fonte parág. padrão11"/>
  </w:style>
  <w:style w:type="character" w:customStyle="1" w:styleId="WW-Absatz-Standardschriftart111111111">
    <w:name w:val="WW-Absatz-Standardschriftart111111111"/>
  </w:style>
  <w:style w:type="character" w:customStyle="1" w:styleId="Marcadores">
    <w:name w:val="Marcadores"/>
    <w:rPr>
      <w:rFonts w:ascii="StarSymbol" w:eastAsia="StarSymbol" w:hAnsi="StarSymbol"/>
      <w:sz w:val="18"/>
      <w:szCs w:val="18"/>
    </w:rPr>
  </w:style>
  <w:style w:type="character" w:customStyle="1" w:styleId="WW-Marcadores">
    <w:name w:val="WW-Marcadores"/>
    <w:rPr>
      <w:rFonts w:ascii="StarSymbol" w:eastAsia="StarSymbol" w:hAnsi="StarSymbol"/>
      <w:sz w:val="18"/>
      <w:szCs w:val="18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HiperlinkVisitado">
    <w:name w:val="FollowedHyperlink"/>
    <w:uiPriority w:val="99"/>
    <w:rPr>
      <w:color w:val="800000"/>
      <w:u w:val="single"/>
    </w:rPr>
  </w:style>
  <w:style w:type="character" w:customStyle="1" w:styleId="WW-WW8Num3z01">
    <w:name w:val="WW-WW8Num3z01"/>
    <w:rPr>
      <w:rFonts w:ascii="Symbol" w:hAnsi="Symbol"/>
    </w:rPr>
  </w:style>
  <w:style w:type="character" w:styleId="Nmerodepgina">
    <w:name w:val="page number"/>
    <w:basedOn w:val="Fontepargpadro1"/>
  </w:style>
  <w:style w:type="character" w:customStyle="1" w:styleId="Ttulo8Char">
    <w:name w:val="Título 8 Char"/>
    <w:uiPriority w:val="99"/>
    <w:rPr>
      <w:rFonts w:ascii="Calibri" w:eastAsia="Times New Roman" w:hAnsi="Calibri" w:cs="Times New Roman"/>
      <w:i/>
      <w:iCs/>
      <w:sz w:val="24"/>
      <w:szCs w:val="24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hAnsi="Arial" w:cs="Lucida Sans Unicode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</w:style>
  <w:style w:type="paragraph" w:styleId="Ttulo">
    <w:name w:val="Title"/>
    <w:basedOn w:val="Normal"/>
    <w:next w:val="Corpodetexto"/>
    <w:link w:val="TtuloChar"/>
    <w:qFormat/>
    <w:pPr>
      <w:keepNext/>
      <w:spacing w:before="240" w:after="120"/>
    </w:pPr>
    <w:rPr>
      <w:rFonts w:ascii="Arial" w:hAnsi="Arial" w:cs="Courier New"/>
      <w:sz w:val="28"/>
      <w:szCs w:val="28"/>
    </w:rPr>
  </w:style>
  <w:style w:type="paragraph" w:styleId="Subttulo">
    <w:name w:val="Subtitle"/>
    <w:basedOn w:val="Captulo"/>
    <w:next w:val="Corpodetexto"/>
    <w:link w:val="SubttuloChar"/>
    <w:qFormat/>
    <w:pPr>
      <w:jc w:val="center"/>
    </w:pPr>
    <w:rPr>
      <w:i/>
      <w:iCs/>
    </w:rPr>
  </w:style>
  <w:style w:type="paragraph" w:customStyle="1" w:styleId="TtuloPrincipal">
    <w:name w:val="Título Principal"/>
    <w:basedOn w:val="Normal"/>
    <w:next w:val="Corpodetexto"/>
    <w:pPr>
      <w:keepNext/>
      <w:spacing w:before="240" w:after="120"/>
    </w:pPr>
    <w:rPr>
      <w:rFonts w:ascii="Arial" w:hAnsi="Arial" w:cs="Lucida Sans Unicode"/>
      <w:sz w:val="28"/>
      <w:szCs w:val="28"/>
    </w:rPr>
  </w:style>
  <w:style w:type="paragraph" w:customStyle="1" w:styleId="WW-Legenda">
    <w:name w:val="WW-Legenda"/>
    <w:basedOn w:val="Normal"/>
    <w:pPr>
      <w:suppressLineNumbers/>
      <w:spacing w:before="120" w:after="120"/>
    </w:pPr>
    <w:rPr>
      <w:i/>
      <w:iCs/>
    </w:rPr>
  </w:style>
  <w:style w:type="paragraph" w:customStyle="1" w:styleId="WW-ndice">
    <w:name w:val="WW-Índice"/>
    <w:basedOn w:val="Normal"/>
    <w:pPr>
      <w:suppressLineNumbers/>
    </w:pPr>
  </w:style>
  <w:style w:type="paragraph" w:customStyle="1" w:styleId="Textopr-formatado">
    <w:name w:val="Texto pré-formatado"/>
    <w:basedOn w:val="Normal"/>
    <w:rPr>
      <w:rFonts w:ascii="Courier New" w:eastAsia="Courier New" w:hAnsi="Courier New"/>
      <w:sz w:val="20"/>
      <w:szCs w:val="20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  <w:i/>
      <w:iCs/>
    </w:rPr>
  </w:style>
  <w:style w:type="paragraph" w:customStyle="1" w:styleId="ContedodaTabela0">
    <w:name w:val="Conteúdo da Tabela"/>
    <w:basedOn w:val="Corpodetexto"/>
    <w:pPr>
      <w:suppressLineNumbers/>
    </w:pPr>
  </w:style>
  <w:style w:type="paragraph" w:customStyle="1" w:styleId="TtulodaTabela0">
    <w:name w:val="Título da Tabela"/>
    <w:basedOn w:val="ContedodaTabela0"/>
    <w:pPr>
      <w:jc w:val="center"/>
    </w:pPr>
    <w:rPr>
      <w:b/>
      <w:bCs/>
      <w:i/>
      <w:iCs/>
    </w:rPr>
  </w:style>
  <w:style w:type="paragraph" w:styleId="Rodap">
    <w:name w:val="footer"/>
    <w:basedOn w:val="Normal"/>
    <w:link w:val="RodapChar"/>
    <w:pPr>
      <w:suppressLineNumbers/>
      <w:tabs>
        <w:tab w:val="center" w:pos="4818"/>
        <w:tab w:val="right" w:pos="9637"/>
      </w:tabs>
    </w:pPr>
  </w:style>
  <w:style w:type="paragraph" w:styleId="Cabealho">
    <w:name w:val="header"/>
    <w:aliases w:val="Stds,h,encabezado,Encabezado1,para doc. Metro,rh,RH"/>
    <w:basedOn w:val="Normal"/>
    <w:link w:val="CabealhoChar"/>
    <w:pPr>
      <w:suppressLineNumbers/>
      <w:tabs>
        <w:tab w:val="center" w:pos="4818"/>
        <w:tab w:val="right" w:pos="9637"/>
      </w:tabs>
    </w:pPr>
  </w:style>
  <w:style w:type="paragraph" w:customStyle="1" w:styleId="Corpodetexto21">
    <w:name w:val="Corpo de texto 21"/>
    <w:basedOn w:val="Normal"/>
    <w:pPr>
      <w:jc w:val="both"/>
    </w:pPr>
    <w:rPr>
      <w:b/>
    </w:rPr>
  </w:style>
  <w:style w:type="paragraph" w:customStyle="1" w:styleId="Corpodetexto31">
    <w:name w:val="Corpo de texto 31"/>
    <w:basedOn w:val="Normal"/>
    <w:pPr>
      <w:jc w:val="both"/>
    </w:pPr>
    <w:rPr>
      <w:rFonts w:ascii="Arial" w:hAnsi="Arial"/>
      <w:sz w:val="21"/>
    </w:rPr>
  </w:style>
  <w:style w:type="paragraph" w:customStyle="1" w:styleId="Ttulo1a">
    <w:name w:val="Título 1a"/>
    <w:basedOn w:val="Ttulo1"/>
    <w:pPr>
      <w:keepNext w:val="0"/>
      <w:widowControl/>
      <w:numPr>
        <w:numId w:val="0"/>
      </w:numPr>
      <w:spacing w:before="0" w:after="0"/>
      <w:jc w:val="center"/>
    </w:pPr>
    <w:rPr>
      <w:rFonts w:eastAsia="Times New Roman"/>
      <w:caps/>
      <w:kern w:val="1"/>
      <w:sz w:val="24"/>
      <w:lang w:val="pt-PT"/>
    </w:rPr>
  </w:style>
  <w:style w:type="paragraph" w:customStyle="1" w:styleId="padrao">
    <w:name w:val="padrao"/>
    <w:basedOn w:val="Normal"/>
    <w:pPr>
      <w:widowControl/>
      <w:spacing w:line="240" w:lineRule="exact"/>
      <w:jc w:val="both"/>
    </w:pPr>
    <w:rPr>
      <w:rFonts w:ascii="CG Times (WN)" w:eastAsia="Times New Roman" w:hAnsi="CG Times (WN)"/>
      <w:lang w:val="pt-PT"/>
    </w:rPr>
  </w:style>
  <w:style w:type="paragraph" w:customStyle="1" w:styleId="normal1">
    <w:name w:val="normal1"/>
    <w:pPr>
      <w:suppressAutoHyphens/>
      <w:jc w:val="both"/>
    </w:pPr>
    <w:rPr>
      <w:rFonts w:eastAsia="Arial"/>
      <w:sz w:val="24"/>
      <w:lang w:val="pt-PT" w:eastAsia="ar-SA"/>
    </w:rPr>
  </w:style>
  <w:style w:type="paragraph" w:customStyle="1" w:styleId="WW-Textosimples">
    <w:name w:val="WW-Texto simples"/>
    <w:basedOn w:val="Normal"/>
    <w:pPr>
      <w:widowControl/>
    </w:pPr>
    <w:rPr>
      <w:rFonts w:ascii="Courier New" w:eastAsia="Times New Roman" w:hAnsi="Courier New"/>
      <w:sz w:val="20"/>
    </w:rPr>
  </w:style>
  <w:style w:type="paragraph" w:customStyle="1" w:styleId="Recuodecorpodetexto22">
    <w:name w:val="Recuo de corpo de texto 22"/>
    <w:basedOn w:val="Normal"/>
    <w:pPr>
      <w:widowControl/>
      <w:suppressAutoHyphens w:val="0"/>
      <w:ind w:left="567" w:hanging="567"/>
      <w:jc w:val="both"/>
    </w:pPr>
    <w:rPr>
      <w:rFonts w:ascii="Arial" w:eastAsia="Times New Roman" w:hAnsi="Arial"/>
    </w:rPr>
  </w:style>
  <w:style w:type="paragraph" w:styleId="Recuodecorpodetexto">
    <w:name w:val="Body Text Indent"/>
    <w:basedOn w:val="Normal"/>
    <w:link w:val="RecuodecorpodetextoChar"/>
    <w:pPr>
      <w:widowControl/>
      <w:tabs>
        <w:tab w:val="left" w:pos="540"/>
      </w:tabs>
      <w:suppressAutoHyphens w:val="0"/>
      <w:ind w:left="180"/>
      <w:jc w:val="both"/>
    </w:pPr>
    <w:rPr>
      <w:rFonts w:eastAsia="Times New Roman"/>
    </w:rPr>
  </w:style>
  <w:style w:type="paragraph" w:customStyle="1" w:styleId="Recuodecorpodetexto21">
    <w:name w:val="Recuo de corpo de texto 21"/>
    <w:basedOn w:val="Normal"/>
    <w:pPr>
      <w:widowControl/>
      <w:tabs>
        <w:tab w:val="left" w:pos="284"/>
      </w:tabs>
      <w:ind w:left="284" w:hanging="284"/>
      <w:jc w:val="both"/>
    </w:pPr>
    <w:rPr>
      <w:rFonts w:ascii="Arial" w:eastAsia="Times New Roman" w:hAnsi="Arial"/>
    </w:rPr>
  </w:style>
  <w:style w:type="paragraph" w:customStyle="1" w:styleId="Corpodetexto210">
    <w:name w:val="Corpo de texto 21"/>
    <w:basedOn w:val="Normal"/>
    <w:pPr>
      <w:jc w:val="both"/>
    </w:pPr>
    <w:rPr>
      <w:rFonts w:ascii="Arial" w:hAnsi="Arial"/>
      <w:sz w:val="22"/>
    </w:rPr>
  </w:style>
  <w:style w:type="paragraph" w:customStyle="1" w:styleId="WW-Corpodetexto2">
    <w:name w:val="WW-Corpo de texto 2"/>
    <w:basedOn w:val="Normal"/>
    <w:pPr>
      <w:jc w:val="both"/>
    </w:pPr>
    <w:rPr>
      <w:rFonts w:ascii="Arial" w:hAnsi="Arial"/>
      <w:color w:val="000000"/>
      <w:sz w:val="18"/>
    </w:rPr>
  </w:style>
  <w:style w:type="paragraph" w:customStyle="1" w:styleId="WW-Corpodetexto3">
    <w:name w:val="WW-Corpo de texto 3"/>
    <w:basedOn w:val="Normal"/>
    <w:pPr>
      <w:jc w:val="both"/>
    </w:pPr>
    <w:rPr>
      <w:rFonts w:ascii="Arial" w:hAnsi="Arial"/>
      <w:color w:val="000000"/>
      <w:sz w:val="22"/>
    </w:rPr>
  </w:style>
  <w:style w:type="paragraph" w:customStyle="1" w:styleId="WW-BodyText2">
    <w:name w:val="WW-Body Text 2"/>
    <w:basedOn w:val="Normal"/>
    <w:pPr>
      <w:widowControl/>
      <w:jc w:val="both"/>
    </w:pPr>
    <w:rPr>
      <w:rFonts w:eastAsia="Times New Roman"/>
    </w:rPr>
  </w:style>
  <w:style w:type="paragraph" w:customStyle="1" w:styleId="Recuodecorpodetexto31">
    <w:name w:val="Recuo de corpo de texto 31"/>
    <w:basedOn w:val="Normal"/>
    <w:pPr>
      <w:widowControl/>
      <w:ind w:firstLine="142"/>
      <w:jc w:val="both"/>
    </w:pPr>
    <w:rPr>
      <w:rFonts w:ascii="Arial" w:eastAsia="Times New Roman" w:hAnsi="Arial"/>
    </w:rPr>
  </w:style>
  <w:style w:type="paragraph" w:customStyle="1" w:styleId="WW-Corpodetexto21">
    <w:name w:val="WW-Corpo de texto 21"/>
    <w:basedOn w:val="Normal"/>
    <w:pPr>
      <w:widowControl/>
      <w:tabs>
        <w:tab w:val="left" w:pos="720"/>
      </w:tabs>
      <w:jc w:val="both"/>
    </w:pPr>
    <w:rPr>
      <w:rFonts w:ascii="Helvetica" w:eastAsia="Times New Roman" w:hAnsi="Helvetica"/>
      <w:sz w:val="22"/>
      <w:szCs w:val="20"/>
    </w:rPr>
  </w:style>
  <w:style w:type="paragraph" w:styleId="PargrafodaLista">
    <w:name w:val="List Paragraph"/>
    <w:aliases w:val="Normal com bullets,Segundo,Due date,Lista Paragrafo em Preto,DOCs_Paragrafo-1,Texto,Parágrafo da Lista2,List Paragraph Char Char Char"/>
    <w:basedOn w:val="Normal"/>
    <w:link w:val="PargrafodaListaChar"/>
    <w:uiPriority w:val="34"/>
    <w:qFormat/>
    <w:pPr>
      <w:ind w:left="708"/>
    </w:pPr>
  </w:style>
  <w:style w:type="paragraph" w:customStyle="1" w:styleId="PARAGRAFONORMAL">
    <w:name w:val="PARAGRAFO NORMAL"/>
    <w:pPr>
      <w:suppressAutoHyphens/>
      <w:spacing w:line="240" w:lineRule="exact"/>
      <w:jc w:val="both"/>
    </w:pPr>
    <w:rPr>
      <w:rFonts w:ascii="Courier" w:eastAsia="Arial" w:hAnsi="Courier"/>
      <w:sz w:val="24"/>
      <w:lang w:eastAsia="ar-SA"/>
    </w:rPr>
  </w:style>
  <w:style w:type="character" w:customStyle="1" w:styleId="CorpodetextoChar">
    <w:name w:val="Corpo de texto Char"/>
    <w:rPr>
      <w:rFonts w:eastAsia="Lucida Sans Unicode"/>
      <w:sz w:val="24"/>
      <w:szCs w:val="24"/>
      <w:lang w:eastAsia="ar-SA"/>
    </w:rPr>
  </w:style>
  <w:style w:type="paragraph" w:styleId="NormalWeb">
    <w:name w:val="Normal (Web)"/>
    <w:basedOn w:val="Normal"/>
    <w:uiPriority w:val="99"/>
    <w:unhideWhenUsed/>
    <w:pPr>
      <w:widowControl/>
      <w:suppressAutoHyphens w:val="0"/>
      <w:spacing w:before="100" w:beforeAutospacing="1" w:after="119"/>
    </w:pPr>
    <w:rPr>
      <w:rFonts w:eastAsia="Times New Roman"/>
      <w:lang w:eastAsia="pt-BR"/>
    </w:rPr>
  </w:style>
  <w:style w:type="paragraph" w:customStyle="1" w:styleId="BodyText20">
    <w:name w:val="Body Text 20"/>
    <w:basedOn w:val="Normal"/>
    <w:link w:val="Corpodetexto2Char"/>
    <w:uiPriority w:val="99"/>
    <w:pPr>
      <w:jc w:val="both"/>
    </w:pPr>
    <w:rPr>
      <w:rFonts w:ascii="Arial" w:hAnsi="Arial"/>
      <w:color w:val="000000"/>
    </w:rPr>
  </w:style>
  <w:style w:type="paragraph" w:styleId="Textodebalo">
    <w:name w:val="Balloon Text"/>
    <w:basedOn w:val="Normal"/>
    <w:link w:val="TextodebaloChar"/>
    <w:semiHidden/>
    <w:unhideWhenUsed/>
    <w:rsid w:val="00E9431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semiHidden/>
    <w:rsid w:val="00E94310"/>
    <w:rPr>
      <w:rFonts w:ascii="Segoe UI" w:eastAsia="Lucida Sans Unicode" w:hAnsi="Segoe UI" w:cs="Segoe UI"/>
      <w:sz w:val="18"/>
      <w:szCs w:val="18"/>
      <w:lang w:eastAsia="ar-SA"/>
    </w:rPr>
  </w:style>
  <w:style w:type="character" w:customStyle="1" w:styleId="RodapChar">
    <w:name w:val="Rodapé Char"/>
    <w:link w:val="Rodap"/>
    <w:uiPriority w:val="99"/>
    <w:rsid w:val="005C3A0E"/>
    <w:rPr>
      <w:rFonts w:eastAsia="Lucida Sans Unicode"/>
      <w:sz w:val="24"/>
      <w:szCs w:val="24"/>
      <w:lang w:eastAsia="ar-SA"/>
    </w:rPr>
  </w:style>
  <w:style w:type="paragraph" w:customStyle="1" w:styleId="Default">
    <w:name w:val="Default"/>
    <w:rsid w:val="00C34E3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pt-BR"/>
    </w:rPr>
  </w:style>
  <w:style w:type="character" w:customStyle="1" w:styleId="PargrafodaListaChar">
    <w:name w:val="Parágrafo da Lista Char"/>
    <w:aliases w:val="Normal com bullets Char,Segundo Char,Due date Char,Lista Paragrafo em Preto Char,DOCs_Paragrafo-1 Char,Texto Char,Parágrafo da Lista2 Char,List Paragraph Char Char Char Char"/>
    <w:link w:val="PargrafodaLista"/>
    <w:uiPriority w:val="34"/>
    <w:qFormat/>
    <w:rsid w:val="00BD5538"/>
    <w:rPr>
      <w:rFonts w:eastAsia="Lucida Sans Unicode"/>
      <w:sz w:val="24"/>
      <w:szCs w:val="24"/>
      <w:lang w:eastAsia="ar-SA"/>
    </w:rPr>
  </w:style>
  <w:style w:type="table" w:styleId="Tabelacomgrade">
    <w:name w:val="Table Grid"/>
    <w:basedOn w:val="Tabelanormal"/>
    <w:rsid w:val="00593F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9Char">
    <w:name w:val="Título 9 Char"/>
    <w:link w:val="Ttulo9"/>
    <w:uiPriority w:val="99"/>
    <w:rsid w:val="00D366DE"/>
    <w:rPr>
      <w:rFonts w:ascii="Arial" w:hAnsi="Arial"/>
      <w:b/>
      <w:sz w:val="16"/>
    </w:rPr>
  </w:style>
  <w:style w:type="paragraph" w:customStyle="1" w:styleId="Ttulo10">
    <w:name w:val="Ttulo 1"/>
    <w:basedOn w:val="Normal"/>
    <w:next w:val="Normal"/>
    <w:locked/>
    <w:rsid w:val="00D366DE"/>
    <w:pPr>
      <w:widowControl/>
      <w:suppressAutoHyphens w:val="0"/>
      <w:jc w:val="center"/>
    </w:pPr>
    <w:rPr>
      <w:rFonts w:ascii="Arial" w:eastAsia="Times New Roman" w:hAnsi="Arial"/>
      <w:snapToGrid w:val="0"/>
      <w:szCs w:val="20"/>
      <w:lang w:eastAsia="pt-BR"/>
    </w:rPr>
  </w:style>
  <w:style w:type="character" w:styleId="Forte">
    <w:name w:val="Strong"/>
    <w:qFormat/>
    <w:rsid w:val="00D366DE"/>
    <w:rPr>
      <w:b/>
    </w:rPr>
  </w:style>
  <w:style w:type="paragraph" w:styleId="Recuodecorpodetexto2">
    <w:name w:val="Body Text Indent 2"/>
    <w:basedOn w:val="Normal"/>
    <w:link w:val="Recuodecorpodetexto2Char"/>
    <w:uiPriority w:val="99"/>
    <w:rsid w:val="00D366DE"/>
    <w:pPr>
      <w:widowControl/>
      <w:tabs>
        <w:tab w:val="left" w:pos="720"/>
      </w:tabs>
      <w:suppressAutoHyphens w:val="0"/>
      <w:ind w:left="720" w:hanging="720"/>
      <w:jc w:val="both"/>
    </w:pPr>
    <w:rPr>
      <w:rFonts w:ascii="Arial" w:eastAsia="Times New Roman" w:hAnsi="Arial" w:cs="Arial"/>
      <w:sz w:val="23"/>
      <w:lang w:eastAsia="pt-BR"/>
    </w:rPr>
  </w:style>
  <w:style w:type="character" w:customStyle="1" w:styleId="Recuodecorpodetexto2Char">
    <w:name w:val="Recuo de corpo de texto 2 Char"/>
    <w:link w:val="Recuodecorpodetexto2"/>
    <w:uiPriority w:val="99"/>
    <w:rsid w:val="00D366DE"/>
    <w:rPr>
      <w:rFonts w:ascii="Arial" w:hAnsi="Arial" w:cs="Arial"/>
      <w:sz w:val="23"/>
      <w:szCs w:val="24"/>
    </w:rPr>
  </w:style>
  <w:style w:type="character" w:styleId="Refdecomentrio">
    <w:name w:val="annotation reference"/>
    <w:rsid w:val="00D366DE"/>
    <w:rPr>
      <w:sz w:val="16"/>
    </w:rPr>
  </w:style>
  <w:style w:type="paragraph" w:styleId="Textodecomentrio">
    <w:name w:val="annotation text"/>
    <w:basedOn w:val="Normal"/>
    <w:link w:val="TextodecomentrioChar"/>
    <w:rsid w:val="00D366DE"/>
    <w:pPr>
      <w:suppressAutoHyphens w:val="0"/>
    </w:pPr>
    <w:rPr>
      <w:rFonts w:eastAsia="Times New Roman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qFormat/>
    <w:rsid w:val="00D366DE"/>
  </w:style>
  <w:style w:type="paragraph" w:customStyle="1" w:styleId="BodyText21">
    <w:name w:val="Body Text 21"/>
    <w:basedOn w:val="Normal"/>
    <w:uiPriority w:val="99"/>
    <w:locked/>
    <w:rsid w:val="00D366DE"/>
    <w:pPr>
      <w:suppressAutoHyphens w:val="0"/>
      <w:spacing w:line="360" w:lineRule="auto"/>
      <w:ind w:firstLine="3402"/>
      <w:jc w:val="both"/>
    </w:pPr>
    <w:rPr>
      <w:rFonts w:eastAsia="Times New Roman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rsid w:val="00D366DE"/>
    <w:pPr>
      <w:widowControl/>
      <w:tabs>
        <w:tab w:val="left" w:pos="720"/>
      </w:tabs>
      <w:suppressAutoHyphens w:val="0"/>
      <w:ind w:left="720" w:hanging="720"/>
      <w:jc w:val="both"/>
    </w:pPr>
    <w:rPr>
      <w:rFonts w:ascii="Arial" w:eastAsia="Times New Roman" w:hAnsi="Arial" w:cs="Arial"/>
      <w:color w:val="FF0000"/>
      <w:sz w:val="23"/>
      <w:lang w:eastAsia="pt-BR"/>
    </w:rPr>
  </w:style>
  <w:style w:type="character" w:customStyle="1" w:styleId="Recuodecorpodetexto3Char">
    <w:name w:val="Recuo de corpo de texto 3 Char"/>
    <w:link w:val="Recuodecorpodetexto3"/>
    <w:uiPriority w:val="99"/>
    <w:rsid w:val="00D366DE"/>
    <w:rPr>
      <w:rFonts w:ascii="Arial" w:hAnsi="Arial" w:cs="Arial"/>
      <w:color w:val="FF0000"/>
      <w:sz w:val="23"/>
      <w:szCs w:val="24"/>
    </w:rPr>
  </w:style>
  <w:style w:type="paragraph" w:customStyle="1" w:styleId="Blockquote">
    <w:name w:val="Blockquote"/>
    <w:basedOn w:val="Normal"/>
    <w:uiPriority w:val="99"/>
    <w:locked/>
    <w:rsid w:val="00D366DE"/>
    <w:pPr>
      <w:widowControl/>
      <w:suppressAutoHyphens w:val="0"/>
      <w:spacing w:before="100" w:after="100"/>
      <w:ind w:left="360" w:right="360"/>
    </w:pPr>
    <w:rPr>
      <w:rFonts w:eastAsia="Times New Roman"/>
      <w:snapToGrid w:val="0"/>
      <w:szCs w:val="20"/>
      <w:lang w:eastAsia="pt-BR"/>
    </w:rPr>
  </w:style>
  <w:style w:type="paragraph" w:customStyle="1" w:styleId="texto1">
    <w:name w:val="texto1"/>
    <w:basedOn w:val="Normal"/>
    <w:uiPriority w:val="99"/>
    <w:locked/>
    <w:rsid w:val="00D366DE"/>
    <w:pPr>
      <w:widowControl/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eastAsia="pt-BR"/>
    </w:rPr>
  </w:style>
  <w:style w:type="character" w:styleId="nfase">
    <w:name w:val="Emphasis"/>
    <w:uiPriority w:val="20"/>
    <w:qFormat/>
    <w:rsid w:val="00D366DE"/>
    <w:rPr>
      <w:i/>
    </w:rPr>
  </w:style>
  <w:style w:type="paragraph" w:styleId="Corpodetexto3">
    <w:name w:val="Body Text 3"/>
    <w:basedOn w:val="Normal"/>
    <w:link w:val="Corpodetexto3Char"/>
    <w:rsid w:val="00D366DE"/>
    <w:pPr>
      <w:widowControl/>
      <w:suppressAutoHyphens w:val="0"/>
      <w:spacing w:after="120"/>
    </w:pPr>
    <w:rPr>
      <w:rFonts w:eastAsia="Times New Roman"/>
      <w:sz w:val="16"/>
      <w:szCs w:val="16"/>
      <w:lang w:eastAsia="pt-BR"/>
    </w:rPr>
  </w:style>
  <w:style w:type="character" w:customStyle="1" w:styleId="Corpodetexto3Char">
    <w:name w:val="Corpo de texto 3 Char"/>
    <w:link w:val="Corpodetexto3"/>
    <w:uiPriority w:val="99"/>
    <w:rsid w:val="00D366DE"/>
    <w:rPr>
      <w:sz w:val="16"/>
      <w:szCs w:val="16"/>
    </w:rPr>
  </w:style>
  <w:style w:type="paragraph" w:styleId="Lista4">
    <w:name w:val="List 4"/>
    <w:basedOn w:val="Normal"/>
    <w:next w:val="Normal"/>
    <w:rsid w:val="00D366DE"/>
    <w:pPr>
      <w:widowControl/>
      <w:suppressAutoHyphens w:val="0"/>
    </w:pPr>
    <w:rPr>
      <w:rFonts w:ascii="Arial" w:eastAsia="Times New Roman" w:hAnsi="Arial"/>
      <w:snapToGrid w:val="0"/>
      <w:szCs w:val="20"/>
      <w:lang w:eastAsia="pt-BR"/>
    </w:rPr>
  </w:style>
  <w:style w:type="paragraph" w:customStyle="1" w:styleId="IWParagrafoAzul">
    <w:name w:val="IW Paragrafo Azul"/>
    <w:locked/>
    <w:rsid w:val="00D366DE"/>
    <w:pPr>
      <w:widowControl w:val="0"/>
      <w:suppressAutoHyphens/>
      <w:ind w:firstLine="850"/>
    </w:pPr>
    <w:rPr>
      <w:rFonts w:ascii="Bitstream Vera Sans" w:eastAsia="Lucida Sans Unicode" w:hAnsi="Bitstream Vera Sans"/>
      <w:b/>
      <w:color w:val="002C72"/>
      <w:sz w:val="18"/>
      <w:szCs w:val="24"/>
      <w:lang w:eastAsia="en-US"/>
    </w:rPr>
  </w:style>
  <w:style w:type="paragraph" w:styleId="Lista3">
    <w:name w:val="List 3"/>
    <w:basedOn w:val="Normal"/>
    <w:rsid w:val="00D366DE"/>
    <w:pPr>
      <w:widowControl/>
      <w:suppressAutoHyphens w:val="0"/>
      <w:ind w:left="849" w:hanging="283"/>
      <w:contextualSpacing/>
    </w:pPr>
    <w:rPr>
      <w:rFonts w:eastAsia="Times New Roman"/>
      <w:lang w:eastAsia="pt-BR"/>
    </w:rPr>
  </w:style>
  <w:style w:type="character" w:customStyle="1" w:styleId="Ttulo4Char">
    <w:name w:val="Título 4 Char"/>
    <w:link w:val="Ttulo4"/>
    <w:rsid w:val="00D366DE"/>
    <w:rPr>
      <w:rFonts w:eastAsia="Lucida Sans Unicode" w:cs="Lucida Sans Unicode"/>
      <w:b/>
      <w:bCs/>
      <w:sz w:val="24"/>
      <w:szCs w:val="24"/>
      <w:lang w:eastAsia="ar-SA"/>
    </w:rPr>
  </w:style>
  <w:style w:type="numbering" w:customStyle="1" w:styleId="Semlista1">
    <w:name w:val="Sem lista1"/>
    <w:next w:val="Semlista"/>
    <w:uiPriority w:val="99"/>
    <w:semiHidden/>
    <w:unhideWhenUsed/>
    <w:locked/>
    <w:rsid w:val="00D366DE"/>
  </w:style>
  <w:style w:type="character" w:customStyle="1" w:styleId="Ttulo1Char">
    <w:name w:val="Título 1 Char"/>
    <w:link w:val="Ttulo1"/>
    <w:rsid w:val="00D366DE"/>
    <w:rPr>
      <w:rFonts w:eastAsia="Lucida Sans Unicode" w:cs="Lucida Sans Unicode"/>
      <w:b/>
      <w:bCs/>
      <w:sz w:val="48"/>
      <w:szCs w:val="48"/>
      <w:lang w:eastAsia="ar-SA"/>
    </w:rPr>
  </w:style>
  <w:style w:type="character" w:customStyle="1" w:styleId="Ttulo2Char">
    <w:name w:val="Título 2 Char"/>
    <w:link w:val="Ttulo2"/>
    <w:rsid w:val="00D366DE"/>
    <w:rPr>
      <w:rFonts w:eastAsia="Lucida Sans Unicode" w:cs="Lucida Sans Unicode"/>
      <w:b/>
      <w:bCs/>
      <w:sz w:val="36"/>
      <w:szCs w:val="36"/>
      <w:lang w:eastAsia="ar-SA"/>
    </w:rPr>
  </w:style>
  <w:style w:type="character" w:customStyle="1" w:styleId="Ttulo3Char">
    <w:name w:val="Título 3 Char"/>
    <w:link w:val="Ttulo3"/>
    <w:rsid w:val="00D366DE"/>
    <w:rPr>
      <w:rFonts w:ascii="Arial" w:eastAsia="Lucida Sans Unicode" w:hAnsi="Arial"/>
      <w:color w:val="000000"/>
      <w:sz w:val="28"/>
      <w:szCs w:val="24"/>
      <w:lang w:eastAsia="ar-SA"/>
    </w:rPr>
  </w:style>
  <w:style w:type="character" w:customStyle="1" w:styleId="Ttulo5Char">
    <w:name w:val="Título 5 Char"/>
    <w:link w:val="Ttulo5"/>
    <w:rsid w:val="00D366DE"/>
    <w:rPr>
      <w:rFonts w:eastAsia="Lucida Sans Unicode" w:cs="Lucida Sans Unicode"/>
      <w:b/>
      <w:bCs/>
      <w:lang w:eastAsia="ar-SA"/>
    </w:rPr>
  </w:style>
  <w:style w:type="character" w:customStyle="1" w:styleId="Ttulo6Char">
    <w:name w:val="Título 6 Char"/>
    <w:link w:val="Ttulo6"/>
    <w:rsid w:val="00D366DE"/>
    <w:rPr>
      <w:rFonts w:eastAsia="Lucida Sans Unicode" w:cs="Lucida Sans Unicode"/>
      <w:b/>
      <w:bCs/>
      <w:sz w:val="14"/>
      <w:szCs w:val="14"/>
      <w:lang w:eastAsia="ar-SA"/>
    </w:rPr>
  </w:style>
  <w:style w:type="character" w:customStyle="1" w:styleId="CabealhoChar">
    <w:name w:val="Cabeçalho Char"/>
    <w:aliases w:val="Stds Char,h Char,encabezado Char,Encabezado1 Char,para doc. Metro Char,rh Char,RH Char"/>
    <w:link w:val="Cabealho"/>
    <w:rsid w:val="00D366DE"/>
    <w:rPr>
      <w:rFonts w:eastAsia="Lucida Sans Unicode"/>
      <w:sz w:val="24"/>
      <w:szCs w:val="24"/>
      <w:lang w:eastAsia="ar-SA"/>
    </w:rPr>
  </w:style>
  <w:style w:type="paragraph" w:customStyle="1" w:styleId="Estilo1">
    <w:name w:val="Estilo1"/>
    <w:basedOn w:val="Normal"/>
    <w:next w:val="Normal"/>
    <w:link w:val="Estilo1Char"/>
    <w:qFormat/>
    <w:locked/>
    <w:rsid w:val="00D366DE"/>
    <w:pPr>
      <w:widowControl/>
      <w:suppressAutoHyphens w:val="0"/>
      <w:spacing w:line="320" w:lineRule="atLeast"/>
      <w:jc w:val="both"/>
    </w:pPr>
    <w:rPr>
      <w:rFonts w:ascii="Arial" w:eastAsia="Times New Roman" w:hAnsi="Arial"/>
      <w:szCs w:val="20"/>
      <w:lang w:eastAsia="en-US"/>
    </w:rPr>
  </w:style>
  <w:style w:type="paragraph" w:styleId="Textodenotaderodap">
    <w:name w:val="footnote text"/>
    <w:basedOn w:val="Normal"/>
    <w:link w:val="TextodenotaderodapChar"/>
    <w:uiPriority w:val="99"/>
    <w:rsid w:val="00D366DE"/>
    <w:pPr>
      <w:widowControl/>
      <w:suppressAutoHyphens w:val="0"/>
    </w:pPr>
    <w:rPr>
      <w:rFonts w:eastAsia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366DE"/>
  </w:style>
  <w:style w:type="character" w:styleId="Refdenotaderodap">
    <w:name w:val="footnote reference"/>
    <w:uiPriority w:val="99"/>
    <w:rsid w:val="00D366DE"/>
    <w:rPr>
      <w:vertAlign w:val="superscript"/>
    </w:rPr>
  </w:style>
  <w:style w:type="paragraph" w:customStyle="1" w:styleId="ListaColorida-nfase11">
    <w:name w:val="Lista Colorida - Ênfase 11"/>
    <w:basedOn w:val="Normal"/>
    <w:qFormat/>
    <w:locked/>
    <w:rsid w:val="00D366DE"/>
    <w:pPr>
      <w:widowControl/>
      <w:suppressAutoHyphens w:val="0"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locked/>
    <w:rsid w:val="00D366DE"/>
    <w:pPr>
      <w:widowControl/>
      <w:suppressAutoHyphens w:val="0"/>
    </w:pPr>
    <w:rPr>
      <w:rFonts w:ascii="Calibri" w:eastAsia="Calibri" w:hAnsi="Calibri"/>
      <w:sz w:val="22"/>
      <w:szCs w:val="22"/>
      <w:lang w:eastAsia="en-US"/>
    </w:rPr>
  </w:style>
  <w:style w:type="character" w:customStyle="1" w:styleId="TtuloChar">
    <w:name w:val="Título Char"/>
    <w:link w:val="Ttulo"/>
    <w:rsid w:val="00D366DE"/>
    <w:rPr>
      <w:rFonts w:ascii="Arial" w:eastAsia="Lucida Sans Unicode" w:hAnsi="Arial" w:cs="Courier New"/>
      <w:sz w:val="28"/>
      <w:szCs w:val="28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rsid w:val="00D366DE"/>
    <w:pPr>
      <w:widowControl/>
    </w:pPr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rsid w:val="00D366DE"/>
    <w:rPr>
      <w:b/>
      <w:bCs/>
    </w:rPr>
  </w:style>
  <w:style w:type="paragraph" w:customStyle="1" w:styleId="GradeColorida-nfase11">
    <w:name w:val="Grade Colorida - Ênfase 11"/>
    <w:basedOn w:val="Normal"/>
    <w:next w:val="Normal"/>
    <w:link w:val="GradeColorida-nfase1Char"/>
    <w:qFormat/>
    <w:locked/>
    <w:rsid w:val="00D366DE"/>
    <w:pPr>
      <w:widowControl/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uppressAutoHyphens w:val="0"/>
      <w:spacing w:before="120"/>
      <w:jc w:val="both"/>
    </w:pPr>
    <w:rPr>
      <w:rFonts w:ascii="Ecofont_Spranq_eco_Sans" w:eastAsia="Calibri" w:hAnsi="Ecofont_Spranq_eco_Sans" w:cs="Tahoma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rsid w:val="00D366DE"/>
    <w:rPr>
      <w:rFonts w:ascii="Ecofont_Spranq_eco_Sans" w:eastAsia="Calibri" w:hAnsi="Ecofont_Spranq_eco_Sans" w:cs="Tahoma"/>
      <w:i/>
      <w:iCs/>
      <w:color w:val="000000"/>
      <w:szCs w:val="24"/>
      <w:shd w:val="clear" w:color="auto" w:fill="FFFFCC"/>
      <w:lang w:eastAsia="en-US"/>
    </w:rPr>
  </w:style>
  <w:style w:type="paragraph" w:customStyle="1" w:styleId="SombreamentoEscuro-nfase11">
    <w:name w:val="Sombreamento Escuro - Ênfase 11"/>
    <w:hidden/>
    <w:uiPriority w:val="71"/>
    <w:rsid w:val="00D366DE"/>
    <w:rPr>
      <w:sz w:val="24"/>
      <w:szCs w:val="24"/>
      <w:lang w:eastAsia="pt-BR"/>
    </w:rPr>
  </w:style>
  <w:style w:type="paragraph" w:styleId="Reviso">
    <w:name w:val="Revision"/>
    <w:hidden/>
    <w:uiPriority w:val="99"/>
    <w:rsid w:val="00D366DE"/>
    <w:rPr>
      <w:sz w:val="24"/>
      <w:szCs w:val="24"/>
      <w:lang w:eastAsia="pt-BR"/>
    </w:rPr>
  </w:style>
  <w:style w:type="paragraph" w:customStyle="1" w:styleId="texto">
    <w:name w:val="texto"/>
    <w:basedOn w:val="Normal"/>
    <w:locked/>
    <w:rsid w:val="00D366DE"/>
    <w:pPr>
      <w:widowControl/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apple-converted-space">
    <w:name w:val="apple-converted-space"/>
    <w:locked/>
    <w:rsid w:val="00D366DE"/>
  </w:style>
  <w:style w:type="character" w:customStyle="1" w:styleId="Ttulo7Char">
    <w:name w:val="Título 7 Char"/>
    <w:link w:val="Ttulo7"/>
    <w:uiPriority w:val="99"/>
    <w:rsid w:val="00D366DE"/>
    <w:rPr>
      <w:rFonts w:ascii="Arial" w:eastAsia="Lucida Sans Unicode" w:hAnsi="Arial"/>
      <w:b/>
      <w:bCs/>
      <w:sz w:val="21"/>
      <w:szCs w:val="24"/>
      <w:lang w:eastAsia="ar-SA"/>
    </w:rPr>
  </w:style>
  <w:style w:type="paragraph" w:styleId="TextosemFormatao">
    <w:name w:val="Plain Text"/>
    <w:basedOn w:val="Normal"/>
    <w:link w:val="TextosemFormataoChar"/>
    <w:unhideWhenUsed/>
    <w:rsid w:val="00D366DE"/>
    <w:pPr>
      <w:widowControl/>
      <w:suppressAutoHyphens w:val="0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link w:val="TextosemFormatao"/>
    <w:rsid w:val="00D366DE"/>
    <w:rPr>
      <w:rFonts w:ascii="Courier New" w:hAnsi="Courier New"/>
    </w:rPr>
  </w:style>
  <w:style w:type="character" w:customStyle="1" w:styleId="PGE-Alteraesdestacadas">
    <w:name w:val="PGE - Alterações destacadas"/>
    <w:uiPriority w:val="1"/>
    <w:qFormat/>
    <w:rsid w:val="00D366DE"/>
    <w:rPr>
      <w:rFonts w:ascii="Arial" w:hAnsi="Arial"/>
      <w:b/>
      <w:color w:val="000000"/>
      <w:sz w:val="22"/>
      <w:u w:val="single"/>
    </w:rPr>
  </w:style>
  <w:style w:type="character" w:styleId="TextodoEspaoReservado">
    <w:name w:val="Placeholder Text"/>
    <w:uiPriority w:val="99"/>
    <w:rsid w:val="00D366DE"/>
    <w:rPr>
      <w:color w:val="808080"/>
    </w:rPr>
  </w:style>
  <w:style w:type="character" w:customStyle="1" w:styleId="Alteraesdestacadas">
    <w:name w:val="Alterações destacadas"/>
    <w:uiPriority w:val="1"/>
    <w:locked/>
    <w:rsid w:val="00D366DE"/>
    <w:rPr>
      <w:rFonts w:ascii="Calibri Light" w:hAnsi="Calibri Light" w:cs="Arial"/>
      <w:b/>
      <w:color w:val="auto"/>
      <w:sz w:val="22"/>
      <w:szCs w:val="22"/>
      <w:u w:val="single"/>
    </w:rPr>
  </w:style>
  <w:style w:type="paragraph" w:customStyle="1" w:styleId="Corpodetexto22">
    <w:name w:val="Corpo de texto 22"/>
    <w:basedOn w:val="Normal"/>
    <w:rsid w:val="00D366DE"/>
    <w:pPr>
      <w:widowControl/>
      <w:suppressAutoHyphens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eastAsia="Times New Roman" w:hAnsi="Arial"/>
      <w:b/>
      <w:szCs w:val="20"/>
      <w:lang w:eastAsia="pt-BR"/>
    </w:rPr>
  </w:style>
  <w:style w:type="character" w:customStyle="1" w:styleId="TextodenotaderodapChar1">
    <w:name w:val="Texto de nota de rodapé Char1"/>
    <w:uiPriority w:val="99"/>
    <w:rsid w:val="00D366DE"/>
    <w:rPr>
      <w:kern w:val="1"/>
      <w:lang w:eastAsia="zh-CN"/>
    </w:rPr>
  </w:style>
  <w:style w:type="paragraph" w:styleId="CabealhodoSumrio">
    <w:name w:val="TOC Heading"/>
    <w:basedOn w:val="Ttulo1"/>
    <w:next w:val="Normal"/>
    <w:uiPriority w:val="39"/>
    <w:unhideWhenUsed/>
    <w:qFormat/>
    <w:rsid w:val="00D366DE"/>
    <w:pPr>
      <w:keepLines/>
      <w:widowControl/>
      <w:numPr>
        <w:numId w:val="0"/>
      </w:numPr>
      <w:suppressAutoHyphens w:val="0"/>
      <w:spacing w:after="0" w:line="259" w:lineRule="auto"/>
      <w:outlineLvl w:val="9"/>
    </w:pPr>
    <w:rPr>
      <w:rFonts w:ascii="Cambria" w:eastAsia="Times New Roman" w:hAnsi="Cambria" w:cs="Times New Roman"/>
      <w:b w:val="0"/>
      <w:bCs w:val="0"/>
      <w:color w:val="365F91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366DE"/>
    <w:pPr>
      <w:widowControl/>
      <w:tabs>
        <w:tab w:val="right" w:leader="dot" w:pos="9345"/>
      </w:tabs>
      <w:suppressAutoHyphens w:val="0"/>
      <w:spacing w:after="120" w:line="276" w:lineRule="auto"/>
      <w:ind w:left="993"/>
      <w:jc w:val="both"/>
    </w:pPr>
    <w:rPr>
      <w:rFonts w:eastAsia="Times New Roman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/>
      <w:ind w:left="240"/>
    </w:pPr>
    <w:rPr>
      <w:rFonts w:eastAsia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/>
      <w:ind w:left="480"/>
    </w:pPr>
    <w:rPr>
      <w:rFonts w:eastAsia="Times New Roman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366DE"/>
    <w:pPr>
      <w:widowControl/>
      <w:suppressAutoHyphens w:val="0"/>
    </w:pPr>
    <w:rPr>
      <w:rFonts w:eastAsia="Times New Roman"/>
      <w:sz w:val="20"/>
      <w:szCs w:val="20"/>
      <w:lang w:eastAsia="pt-BR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366DE"/>
  </w:style>
  <w:style w:type="character" w:styleId="Refdenotadefim">
    <w:name w:val="endnote reference"/>
    <w:uiPriority w:val="99"/>
    <w:semiHidden/>
    <w:unhideWhenUsed/>
    <w:rsid w:val="00D366DE"/>
    <w:rPr>
      <w:vertAlign w:val="superscript"/>
    </w:rPr>
  </w:style>
  <w:style w:type="character" w:customStyle="1" w:styleId="RecuodecorpodetextoChar">
    <w:name w:val="Recuo de corpo de texto Char"/>
    <w:link w:val="Recuodecorpodetexto"/>
    <w:uiPriority w:val="99"/>
    <w:rsid w:val="00D366DE"/>
    <w:rPr>
      <w:sz w:val="24"/>
      <w:szCs w:val="24"/>
      <w:lang w:eastAsia="ar-SA"/>
    </w:rPr>
  </w:style>
  <w:style w:type="character" w:customStyle="1" w:styleId="Corpodetexto2Char">
    <w:name w:val="Corpo de texto 2 Char"/>
    <w:link w:val="BodyText20"/>
    <w:uiPriority w:val="99"/>
    <w:rsid w:val="00D366DE"/>
    <w:rPr>
      <w:rFonts w:ascii="Arial" w:eastAsia="Lucida Sans Unicode" w:hAnsi="Arial"/>
      <w:color w:val="000000"/>
      <w:sz w:val="24"/>
      <w:szCs w:val="24"/>
      <w:lang w:eastAsia="ar-SA"/>
    </w:rPr>
  </w:style>
  <w:style w:type="paragraph" w:customStyle="1" w:styleId="BodyText22">
    <w:name w:val="Body Text 22"/>
    <w:basedOn w:val="Normal"/>
    <w:uiPriority w:val="99"/>
    <w:rsid w:val="00D366DE"/>
    <w:pPr>
      <w:suppressAutoHyphens w:val="0"/>
      <w:jc w:val="both"/>
    </w:pPr>
    <w:rPr>
      <w:rFonts w:ascii="Arial" w:eastAsia="Times New Roman" w:hAnsi="Arial"/>
      <w:sz w:val="20"/>
      <w:szCs w:val="20"/>
      <w:lang w:eastAsia="pt-BR"/>
    </w:rPr>
  </w:style>
  <w:style w:type="paragraph" w:customStyle="1" w:styleId="CorpodetextoCorpodetextoChar">
    <w:name w:val="Corpo de texto.Corpo de texto Char"/>
    <w:basedOn w:val="Normal"/>
    <w:rsid w:val="00D366DE"/>
    <w:pPr>
      <w:widowControl/>
      <w:suppressAutoHyphens w:val="0"/>
      <w:autoSpaceDE w:val="0"/>
      <w:autoSpaceDN w:val="0"/>
      <w:spacing w:before="307" w:line="360" w:lineRule="auto"/>
      <w:jc w:val="both"/>
    </w:pPr>
    <w:rPr>
      <w:rFonts w:ascii="Arial" w:eastAsia="Times New Roman" w:hAnsi="Arial" w:cs="Arial"/>
      <w:sz w:val="22"/>
      <w:lang w:eastAsia="pt-BR"/>
    </w:rPr>
  </w:style>
  <w:style w:type="paragraph" w:customStyle="1" w:styleId="BodyText32">
    <w:name w:val="Body Text 32"/>
    <w:basedOn w:val="Normal"/>
    <w:uiPriority w:val="99"/>
    <w:rsid w:val="00D366DE"/>
    <w:pPr>
      <w:widowControl/>
      <w:tabs>
        <w:tab w:val="left" w:pos="567"/>
      </w:tabs>
      <w:suppressAutoHyphens w:val="0"/>
      <w:jc w:val="both"/>
    </w:pPr>
    <w:rPr>
      <w:rFonts w:ascii="Arial" w:eastAsia="Times New Roman" w:hAnsi="Arial"/>
      <w:b/>
      <w:caps/>
      <w:sz w:val="22"/>
      <w:szCs w:val="20"/>
      <w:lang w:eastAsia="pt-BR"/>
    </w:rPr>
  </w:style>
  <w:style w:type="paragraph" w:styleId="Lista2">
    <w:name w:val="List 2"/>
    <w:basedOn w:val="Normal"/>
    <w:uiPriority w:val="99"/>
    <w:rsid w:val="00D366DE"/>
    <w:pPr>
      <w:keepNext/>
      <w:widowControl/>
      <w:suppressAutoHyphens w:val="0"/>
      <w:spacing w:after="120"/>
      <w:jc w:val="both"/>
    </w:pPr>
    <w:rPr>
      <w:rFonts w:ascii="Arial" w:eastAsia="Times New Roman" w:hAnsi="Arial"/>
      <w:sz w:val="22"/>
      <w:szCs w:val="20"/>
      <w:lang w:eastAsia="pt-BR"/>
    </w:rPr>
  </w:style>
  <w:style w:type="paragraph" w:customStyle="1" w:styleId="Corpo">
    <w:name w:val="Corpo"/>
    <w:basedOn w:val="Normal"/>
    <w:uiPriority w:val="99"/>
    <w:rsid w:val="00D366DE"/>
    <w:pPr>
      <w:widowControl/>
      <w:suppressAutoHyphens w:val="0"/>
    </w:pPr>
    <w:rPr>
      <w:rFonts w:ascii="CG Times" w:eastAsia="Times New Roman" w:hAnsi="CG Times"/>
      <w:sz w:val="20"/>
      <w:szCs w:val="20"/>
      <w:lang w:eastAsia="pt-BR"/>
    </w:rPr>
  </w:style>
  <w:style w:type="character" w:customStyle="1" w:styleId="SubttuloChar">
    <w:name w:val="Subtítulo Char"/>
    <w:link w:val="Subttulo"/>
    <w:uiPriority w:val="99"/>
    <w:rsid w:val="00D366DE"/>
    <w:rPr>
      <w:rFonts w:ascii="Arial" w:eastAsia="Lucida Sans Unicode" w:hAnsi="Arial" w:cs="Lucida Sans Unicode"/>
      <w:i/>
      <w:iCs/>
      <w:sz w:val="28"/>
      <w:szCs w:val="28"/>
      <w:lang w:eastAsia="ar-SA"/>
    </w:rPr>
  </w:style>
  <w:style w:type="paragraph" w:customStyle="1" w:styleId="Item">
    <w:name w:val="Item"/>
    <w:basedOn w:val="Normal"/>
    <w:uiPriority w:val="99"/>
    <w:rsid w:val="00D366DE"/>
    <w:pPr>
      <w:widowControl/>
      <w:numPr>
        <w:numId w:val="4"/>
      </w:numPr>
      <w:tabs>
        <w:tab w:val="left" w:pos="-382"/>
      </w:tabs>
      <w:spacing w:before="60" w:after="60"/>
      <w:jc w:val="both"/>
    </w:pPr>
    <w:rPr>
      <w:rFonts w:ascii="Arial" w:eastAsia="Times New Roman" w:hAnsi="Arial" w:cs="Arial"/>
      <w:kern w:val="1"/>
      <w:sz w:val="20"/>
      <w:szCs w:val="20"/>
    </w:rPr>
  </w:style>
  <w:style w:type="paragraph" w:customStyle="1" w:styleId="reservado3">
    <w:name w:val="reservado3"/>
    <w:basedOn w:val="Normal"/>
    <w:uiPriority w:val="99"/>
    <w:rsid w:val="00D366DE"/>
    <w:pPr>
      <w:tabs>
        <w:tab w:val="left" w:pos="0"/>
        <w:tab w:val="left" w:pos="566"/>
        <w:tab w:val="left" w:pos="1133"/>
        <w:tab w:val="left" w:pos="1699"/>
        <w:tab w:val="left" w:pos="2266"/>
        <w:tab w:val="left" w:pos="2832"/>
        <w:tab w:val="left" w:pos="3398"/>
        <w:tab w:val="left" w:pos="3965"/>
        <w:tab w:val="left" w:pos="4531"/>
        <w:tab w:val="left" w:pos="5098"/>
        <w:tab w:val="left" w:pos="5664"/>
        <w:tab w:val="left" w:pos="6230"/>
        <w:tab w:val="left" w:pos="6797"/>
        <w:tab w:val="left" w:pos="7363"/>
        <w:tab w:val="left" w:pos="7930"/>
        <w:tab w:val="left" w:pos="8496"/>
        <w:tab w:val="left" w:pos="9000"/>
        <w:tab w:val="left" w:pos="9062"/>
        <w:tab w:val="right" w:pos="9360"/>
        <w:tab w:val="left" w:pos="9629"/>
        <w:tab w:val="left" w:pos="10195"/>
        <w:tab w:val="left" w:pos="10762"/>
      </w:tabs>
      <w:jc w:val="both"/>
    </w:pPr>
    <w:rPr>
      <w:rFonts w:ascii="Arial" w:eastAsia="Times New Roman" w:hAnsi="Arial"/>
      <w:spacing w:val="-3"/>
      <w:sz w:val="22"/>
      <w:szCs w:val="20"/>
      <w:lang w:val="en-US" w:eastAsia="pt-BR"/>
    </w:rPr>
  </w:style>
  <w:style w:type="paragraph" w:customStyle="1" w:styleId="p1">
    <w:name w:val="p1"/>
    <w:basedOn w:val="Normal"/>
    <w:uiPriority w:val="99"/>
    <w:rsid w:val="00D366DE"/>
    <w:pPr>
      <w:widowControl/>
      <w:tabs>
        <w:tab w:val="left" w:pos="1134"/>
      </w:tabs>
      <w:suppressAutoHyphens w:val="0"/>
      <w:spacing w:before="120" w:after="120"/>
      <w:jc w:val="both"/>
    </w:pPr>
    <w:rPr>
      <w:rFonts w:ascii="Arial" w:eastAsia="Times New Roman" w:hAnsi="Arial"/>
      <w:color w:val="000000"/>
      <w:sz w:val="22"/>
      <w:szCs w:val="20"/>
      <w:lang w:eastAsia="pt-BR"/>
    </w:rPr>
  </w:style>
  <w:style w:type="character" w:customStyle="1" w:styleId="grame">
    <w:name w:val="grame"/>
    <w:rsid w:val="00D366DE"/>
  </w:style>
  <w:style w:type="paragraph" w:customStyle="1" w:styleId="base">
    <w:name w:val="base"/>
    <w:basedOn w:val="Normal"/>
    <w:rsid w:val="00D366DE"/>
    <w:pPr>
      <w:widowControl/>
      <w:numPr>
        <w:numId w:val="5"/>
      </w:numPr>
      <w:suppressAutoHyphens w:val="0"/>
    </w:pPr>
    <w:rPr>
      <w:rFonts w:ascii="Courier New" w:eastAsia="Times New Roman" w:hAnsi="Courier New"/>
      <w:i/>
      <w:sz w:val="20"/>
      <w:szCs w:val="20"/>
      <w:lang w:eastAsia="pt-BR"/>
    </w:rPr>
  </w:style>
  <w:style w:type="paragraph" w:customStyle="1" w:styleId="BodyTextIndent22">
    <w:name w:val="Body Text Indent 22"/>
    <w:basedOn w:val="Normal"/>
    <w:uiPriority w:val="99"/>
    <w:rsid w:val="00D366DE"/>
    <w:pPr>
      <w:widowControl/>
      <w:suppressAutoHyphens w:val="0"/>
      <w:ind w:left="709" w:hanging="709"/>
      <w:jc w:val="both"/>
    </w:pPr>
    <w:rPr>
      <w:rFonts w:ascii="Arial" w:eastAsia="Times New Roman" w:hAnsi="Arial"/>
      <w:sz w:val="22"/>
      <w:szCs w:val="20"/>
      <w:lang w:eastAsia="pt-BR"/>
    </w:rPr>
  </w:style>
  <w:style w:type="paragraph" w:customStyle="1" w:styleId="BodyTextIndent32">
    <w:name w:val="Body Text Indent 32"/>
    <w:basedOn w:val="Normal"/>
    <w:uiPriority w:val="99"/>
    <w:rsid w:val="00D366DE"/>
    <w:pPr>
      <w:widowControl/>
      <w:numPr>
        <w:numId w:val="6"/>
      </w:numPr>
      <w:tabs>
        <w:tab w:val="clear" w:pos="360"/>
        <w:tab w:val="left" w:pos="567"/>
      </w:tabs>
      <w:suppressAutoHyphens w:val="0"/>
      <w:ind w:left="567" w:hanging="567"/>
      <w:jc w:val="both"/>
    </w:pPr>
    <w:rPr>
      <w:rFonts w:ascii="Arial" w:eastAsia="Times New Roman" w:hAnsi="Arial"/>
      <w:sz w:val="22"/>
      <w:szCs w:val="20"/>
      <w:lang w:eastAsia="pt-BR"/>
    </w:rPr>
  </w:style>
  <w:style w:type="character" w:customStyle="1" w:styleId="style21">
    <w:name w:val="style21"/>
    <w:rsid w:val="00D366DE"/>
    <w:rPr>
      <w:rFonts w:ascii="Verdana" w:hAnsi="Verdana" w:hint="default"/>
      <w:color w:val="333333"/>
      <w:sz w:val="20"/>
      <w:szCs w:val="20"/>
    </w:rPr>
  </w:style>
  <w:style w:type="paragraph" w:styleId="Textoembloco">
    <w:name w:val="Block Text"/>
    <w:basedOn w:val="Normal"/>
    <w:uiPriority w:val="99"/>
    <w:rsid w:val="00D366DE"/>
    <w:pPr>
      <w:widowControl/>
      <w:suppressAutoHyphens w:val="0"/>
      <w:ind w:left="851" w:right="282" w:hanging="567"/>
      <w:jc w:val="both"/>
    </w:pPr>
    <w:rPr>
      <w:rFonts w:ascii="Arial" w:eastAsia="Times New Roman" w:hAnsi="Arial"/>
      <w:color w:val="000000"/>
      <w:sz w:val="20"/>
      <w:szCs w:val="20"/>
      <w:lang w:eastAsia="pt-BR"/>
    </w:rPr>
  </w:style>
  <w:style w:type="paragraph" w:customStyle="1" w:styleId="xl25">
    <w:name w:val="xl25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sz w:val="21"/>
      <w:szCs w:val="21"/>
      <w:lang w:eastAsia="pt-BR"/>
    </w:rPr>
  </w:style>
  <w:style w:type="paragraph" w:customStyle="1" w:styleId="xl26">
    <w:name w:val="xl26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 w:cs="Arial"/>
      <w:b/>
      <w:bCs/>
      <w:sz w:val="21"/>
      <w:szCs w:val="21"/>
      <w:lang w:eastAsia="pt-BR"/>
    </w:rPr>
  </w:style>
  <w:style w:type="paragraph" w:customStyle="1" w:styleId="xl27">
    <w:name w:val="xl27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 w:cs="Arial"/>
      <w:b/>
      <w:bCs/>
      <w:sz w:val="21"/>
      <w:szCs w:val="21"/>
      <w:lang w:eastAsia="pt-BR"/>
    </w:rPr>
  </w:style>
  <w:style w:type="paragraph" w:customStyle="1" w:styleId="xl28">
    <w:name w:val="xl28"/>
    <w:basedOn w:val="Normal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29">
    <w:name w:val="xl29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Courier New" w:eastAsia="Arial Unicode MS" w:hAnsi="Courier New" w:cs="Courier New"/>
      <w:i/>
      <w:iCs/>
      <w:sz w:val="21"/>
      <w:szCs w:val="21"/>
      <w:lang w:eastAsia="pt-BR"/>
    </w:rPr>
  </w:style>
  <w:style w:type="paragraph" w:customStyle="1" w:styleId="xl30">
    <w:name w:val="xl30"/>
    <w:basedOn w:val="Normal"/>
    <w:uiPriority w:val="99"/>
    <w:rsid w:val="00D366DE"/>
    <w:pPr>
      <w:widowControl/>
      <w:suppressAutoHyphens w:val="0"/>
      <w:spacing w:before="100" w:beforeAutospacing="1" w:after="100" w:afterAutospacing="1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31">
    <w:name w:val="xl31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32">
    <w:name w:val="xl32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33">
    <w:name w:val="xl33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34">
    <w:name w:val="xl34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 w:cs="Arial"/>
      <w:b/>
      <w:bCs/>
      <w:sz w:val="21"/>
      <w:szCs w:val="21"/>
      <w:lang w:eastAsia="pt-BR"/>
    </w:rPr>
  </w:style>
  <w:style w:type="paragraph" w:customStyle="1" w:styleId="xl35">
    <w:name w:val="xl35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/>
      <w:sz w:val="21"/>
      <w:szCs w:val="21"/>
      <w:lang w:eastAsia="pt-BR"/>
    </w:rPr>
  </w:style>
  <w:style w:type="paragraph" w:customStyle="1" w:styleId="xl36">
    <w:name w:val="xl36"/>
    <w:basedOn w:val="Normal"/>
    <w:uiPriority w:val="99"/>
    <w:rsid w:val="00D366DE"/>
    <w:pPr>
      <w:widowControl/>
      <w:suppressAutoHyphens w:val="0"/>
      <w:spacing w:before="100" w:beforeAutospacing="1" w:after="100" w:afterAutospacing="1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37">
    <w:name w:val="xl37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38">
    <w:name w:val="xl38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both"/>
    </w:pPr>
    <w:rPr>
      <w:rFonts w:ascii="Arial" w:eastAsia="Arial Unicode MS" w:hAnsi="Arial" w:cs="Arial"/>
      <w:b/>
      <w:bCs/>
      <w:sz w:val="21"/>
      <w:szCs w:val="21"/>
      <w:lang w:eastAsia="pt-BR"/>
    </w:rPr>
  </w:style>
  <w:style w:type="paragraph" w:customStyle="1" w:styleId="xl39">
    <w:name w:val="xl39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40">
    <w:name w:val="xl40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both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41">
    <w:name w:val="xl41"/>
    <w:basedOn w:val="Normal"/>
    <w:uiPriority w:val="99"/>
    <w:rsid w:val="00D366DE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color w:val="000000"/>
      <w:sz w:val="22"/>
      <w:lang w:eastAsia="pt-BR"/>
    </w:rPr>
  </w:style>
  <w:style w:type="paragraph" w:customStyle="1" w:styleId="xl42">
    <w:name w:val="xl42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3">
    <w:name w:val="xl43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4">
    <w:name w:val="xl44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5">
    <w:name w:val="xl45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6">
    <w:name w:val="xl46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7">
    <w:name w:val="xl47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8">
    <w:name w:val="xl48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9">
    <w:name w:val="xl49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50">
    <w:name w:val="xl50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51">
    <w:name w:val="xl51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52">
    <w:name w:val="xl52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53">
    <w:name w:val="xl53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54">
    <w:name w:val="xl54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55">
    <w:name w:val="xl55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56">
    <w:name w:val="xl56"/>
    <w:basedOn w:val="Normal"/>
    <w:uiPriority w:val="99"/>
    <w:rsid w:val="00D366DE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color w:val="000000"/>
      <w:sz w:val="21"/>
      <w:szCs w:val="21"/>
      <w:lang w:eastAsia="pt-BR"/>
    </w:rPr>
  </w:style>
  <w:style w:type="paragraph" w:customStyle="1" w:styleId="xl57">
    <w:name w:val="xl57"/>
    <w:basedOn w:val="Normal"/>
    <w:uiPriority w:val="99"/>
    <w:rsid w:val="00D366DE"/>
    <w:pPr>
      <w:widowControl/>
      <w:pBdr>
        <w:top w:val="single" w:sz="8" w:space="0" w:color="auto"/>
        <w:bottom w:val="single" w:sz="8" w:space="0" w:color="auto"/>
      </w:pBdr>
      <w:shd w:val="clear" w:color="auto" w:fill="FFFFFF"/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color w:val="000000"/>
      <w:sz w:val="21"/>
      <w:szCs w:val="21"/>
      <w:lang w:eastAsia="pt-BR"/>
    </w:rPr>
  </w:style>
  <w:style w:type="paragraph" w:customStyle="1" w:styleId="xl58">
    <w:name w:val="xl58"/>
    <w:basedOn w:val="Normal"/>
    <w:uiPriority w:val="99"/>
    <w:rsid w:val="00D366DE"/>
    <w:pPr>
      <w:widowControl/>
      <w:pBdr>
        <w:bottom w:val="single" w:sz="8" w:space="0" w:color="auto"/>
      </w:pBdr>
      <w:suppressAutoHyphens w:val="0"/>
      <w:spacing w:before="100" w:beforeAutospacing="1" w:after="100" w:afterAutospacing="1"/>
      <w:ind w:firstLineChars="100" w:firstLine="100"/>
    </w:pPr>
    <w:rPr>
      <w:rFonts w:ascii="Arial" w:eastAsia="Arial Unicode MS" w:hAnsi="Arial" w:cs="Arial"/>
      <w:b/>
      <w:bCs/>
      <w:sz w:val="18"/>
      <w:szCs w:val="18"/>
      <w:u w:val="single"/>
      <w:lang w:eastAsia="pt-BR"/>
    </w:rPr>
  </w:style>
  <w:style w:type="paragraph" w:customStyle="1" w:styleId="xl59">
    <w:name w:val="xl59"/>
    <w:basedOn w:val="Normal"/>
    <w:uiPriority w:val="99"/>
    <w:rsid w:val="00D366DE"/>
    <w:pPr>
      <w:widowControl/>
      <w:pBdr>
        <w:bottom w:val="single" w:sz="8" w:space="0" w:color="auto"/>
      </w:pBdr>
      <w:suppressAutoHyphens w:val="0"/>
      <w:spacing w:before="100" w:beforeAutospacing="1" w:after="100" w:afterAutospacing="1"/>
    </w:pPr>
    <w:rPr>
      <w:rFonts w:ascii="Arial" w:eastAsia="Arial Unicode MS" w:hAnsi="Arial" w:cs="Arial"/>
      <w:sz w:val="18"/>
      <w:szCs w:val="18"/>
      <w:lang w:eastAsia="pt-BR"/>
    </w:rPr>
  </w:style>
  <w:style w:type="paragraph" w:customStyle="1" w:styleId="BodyText31">
    <w:name w:val="Body Text 31"/>
    <w:basedOn w:val="Normal"/>
    <w:uiPriority w:val="99"/>
    <w:rsid w:val="00D366DE"/>
    <w:pPr>
      <w:widowControl/>
      <w:tabs>
        <w:tab w:val="left" w:pos="567"/>
      </w:tabs>
      <w:suppressAutoHyphens w:val="0"/>
      <w:jc w:val="both"/>
    </w:pPr>
    <w:rPr>
      <w:rFonts w:ascii="Arial" w:eastAsia="Times New Roman" w:hAnsi="Arial"/>
      <w:b/>
      <w:caps/>
      <w:sz w:val="22"/>
      <w:szCs w:val="20"/>
      <w:lang w:eastAsia="pt-BR"/>
    </w:rPr>
  </w:style>
  <w:style w:type="paragraph" w:customStyle="1" w:styleId="BodyTextIndent21">
    <w:name w:val="Body Text Indent 21"/>
    <w:basedOn w:val="Normal"/>
    <w:uiPriority w:val="99"/>
    <w:rsid w:val="00D366DE"/>
    <w:pPr>
      <w:widowControl/>
      <w:suppressAutoHyphens w:val="0"/>
      <w:ind w:left="709" w:hanging="709"/>
      <w:jc w:val="both"/>
    </w:pPr>
    <w:rPr>
      <w:rFonts w:ascii="Arial" w:eastAsia="Times New Roman" w:hAnsi="Arial"/>
      <w:sz w:val="22"/>
      <w:szCs w:val="20"/>
      <w:lang w:eastAsia="pt-BR"/>
    </w:rPr>
  </w:style>
  <w:style w:type="paragraph" w:customStyle="1" w:styleId="BodyTextIndent31">
    <w:name w:val="Body Text Indent 31"/>
    <w:basedOn w:val="Normal"/>
    <w:uiPriority w:val="99"/>
    <w:rsid w:val="00D366DE"/>
    <w:pPr>
      <w:widowControl/>
      <w:tabs>
        <w:tab w:val="left" w:pos="567"/>
      </w:tabs>
      <w:suppressAutoHyphens w:val="0"/>
      <w:ind w:left="567" w:hanging="567"/>
      <w:jc w:val="both"/>
    </w:pPr>
    <w:rPr>
      <w:rFonts w:ascii="Arial" w:eastAsia="Times New Roman" w:hAnsi="Arial"/>
      <w:sz w:val="22"/>
      <w:szCs w:val="20"/>
      <w:lang w:eastAsia="pt-BR"/>
    </w:rPr>
  </w:style>
  <w:style w:type="character" w:styleId="MquinadeescreverHTML">
    <w:name w:val="HTML Typewriter"/>
    <w:uiPriority w:val="99"/>
    <w:unhideWhenUsed/>
    <w:rsid w:val="00D366DE"/>
    <w:rPr>
      <w:rFonts w:ascii="Courier New" w:eastAsia="Times New Roman" w:hAnsi="Courier New" w:cs="Courier New"/>
      <w:sz w:val="20"/>
      <w:szCs w:val="20"/>
    </w:rPr>
  </w:style>
  <w:style w:type="paragraph" w:styleId="SemEspaamento">
    <w:name w:val="No Spacing"/>
    <w:uiPriority w:val="1"/>
    <w:qFormat/>
    <w:rsid w:val="00D366DE"/>
    <w:rPr>
      <w:rFonts w:ascii="Calibri" w:eastAsia="Calibri" w:hAnsi="Calibri"/>
      <w:sz w:val="22"/>
      <w:szCs w:val="22"/>
      <w:lang w:eastAsia="en-US"/>
    </w:rPr>
  </w:style>
  <w:style w:type="paragraph" w:styleId="Sumrio4">
    <w:name w:val="toc 4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660"/>
    </w:pPr>
    <w:rPr>
      <w:rFonts w:ascii="Calibri" w:eastAsia="Times New Roman" w:hAnsi="Calibri"/>
      <w:sz w:val="22"/>
      <w:szCs w:val="22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880"/>
    </w:pPr>
    <w:rPr>
      <w:rFonts w:ascii="Calibri" w:eastAsia="Times New Roman" w:hAnsi="Calibri"/>
      <w:sz w:val="22"/>
      <w:szCs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1100"/>
    </w:pPr>
    <w:rPr>
      <w:rFonts w:ascii="Calibri" w:eastAsia="Times New Roman" w:hAnsi="Calibri"/>
      <w:sz w:val="22"/>
      <w:szCs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1320"/>
    </w:pPr>
    <w:rPr>
      <w:rFonts w:ascii="Calibri" w:eastAsia="Times New Roman" w:hAnsi="Calibri"/>
      <w:sz w:val="22"/>
      <w:szCs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1540"/>
    </w:pPr>
    <w:rPr>
      <w:rFonts w:ascii="Calibri" w:eastAsia="Times New Roman" w:hAnsi="Calibri"/>
      <w:sz w:val="22"/>
      <w:szCs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1760"/>
    </w:pPr>
    <w:rPr>
      <w:rFonts w:ascii="Calibri" w:eastAsia="Times New Roman" w:hAnsi="Calibri"/>
      <w:sz w:val="22"/>
      <w:szCs w:val="22"/>
      <w:lang w:eastAsia="pt-BR"/>
    </w:rPr>
  </w:style>
  <w:style w:type="character" w:customStyle="1" w:styleId="UnresolvedMention">
    <w:name w:val="Unresolved Mention"/>
    <w:uiPriority w:val="99"/>
    <w:semiHidden/>
    <w:unhideWhenUsed/>
    <w:rsid w:val="00D366D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366DE"/>
    <w:pPr>
      <w:widowControl/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D366DE"/>
    <w:pPr>
      <w:widowControl/>
      <w:suppressAutoHyphens w:val="0"/>
      <w:jc w:val="both"/>
    </w:pPr>
    <w:rPr>
      <w:rFonts w:ascii="Arial" w:eastAsia="Times New Roman" w:hAnsi="Arial"/>
      <w:i/>
      <w:sz w:val="22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D366DE"/>
    <w:pPr>
      <w:widowControl/>
      <w:suppressAutoHyphens w:val="0"/>
    </w:pPr>
    <w:rPr>
      <w:rFonts w:ascii="Arial" w:eastAsia="Times New Roman" w:hAnsi="Arial"/>
      <w:i/>
      <w:sz w:val="22"/>
      <w:szCs w:val="20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366DE"/>
    <w:pPr>
      <w:widowControl/>
      <w:shd w:val="clear" w:color="auto" w:fill="000080"/>
      <w:suppressAutoHyphens w:val="0"/>
    </w:pPr>
    <w:rPr>
      <w:rFonts w:ascii="Tahoma" w:eastAsia="Times New Roman" w:hAnsi="Tahoma" w:cs="Tahoma"/>
      <w:i/>
      <w:sz w:val="22"/>
      <w:szCs w:val="20"/>
      <w:lang w:eastAsia="pt-BR"/>
    </w:rPr>
  </w:style>
  <w:style w:type="character" w:customStyle="1" w:styleId="MapadoDocumentoChar">
    <w:name w:val="Mapa do Documento Char"/>
    <w:link w:val="MapadoDocumento"/>
    <w:uiPriority w:val="99"/>
    <w:semiHidden/>
    <w:rsid w:val="00D366DE"/>
    <w:rPr>
      <w:rFonts w:ascii="Tahoma" w:hAnsi="Tahoma" w:cs="Tahoma"/>
      <w:i/>
      <w:sz w:val="22"/>
      <w:shd w:val="clear" w:color="auto" w:fill="000080"/>
    </w:rPr>
  </w:style>
  <w:style w:type="character" w:customStyle="1" w:styleId="TtulodoCadernoChar">
    <w:name w:val="Título do Caderno Char"/>
    <w:link w:val="TtulodoCaderno"/>
    <w:locked/>
    <w:rsid w:val="00D366DE"/>
    <w:rPr>
      <w:rFonts w:ascii="Arial" w:eastAsia="Calibri" w:hAnsi="Arial" w:cs="Arial"/>
      <w:bCs/>
      <w:smallCaps/>
      <w:sz w:val="48"/>
      <w:szCs w:val="22"/>
      <w:lang w:eastAsia="en-US"/>
    </w:rPr>
  </w:style>
  <w:style w:type="paragraph" w:customStyle="1" w:styleId="TtulodoCaderno">
    <w:name w:val="Título do Caderno"/>
    <w:basedOn w:val="Normal"/>
    <w:link w:val="TtulodoCadernoChar"/>
    <w:qFormat/>
    <w:rsid w:val="00D366DE"/>
    <w:pPr>
      <w:widowControl/>
      <w:suppressAutoHyphens w:val="0"/>
      <w:spacing w:after="120"/>
      <w:jc w:val="center"/>
    </w:pPr>
    <w:rPr>
      <w:rFonts w:ascii="Arial" w:eastAsia="Calibri" w:hAnsi="Arial" w:cs="Arial"/>
      <w:bCs/>
      <w:smallCaps/>
      <w:sz w:val="48"/>
      <w:szCs w:val="22"/>
      <w:lang w:eastAsia="en-US"/>
    </w:rPr>
  </w:style>
  <w:style w:type="character" w:customStyle="1" w:styleId="Estilo1Char">
    <w:name w:val="Estilo1 Char"/>
    <w:link w:val="Estilo1"/>
    <w:locked/>
    <w:rsid w:val="00D366DE"/>
    <w:rPr>
      <w:rFonts w:ascii="Arial" w:hAnsi="Arial"/>
      <w:sz w:val="24"/>
      <w:lang w:eastAsia="en-US"/>
    </w:rPr>
  </w:style>
  <w:style w:type="paragraph" w:customStyle="1" w:styleId="Estilo10">
    <w:name w:val="Estilo 1"/>
    <w:basedOn w:val="Normal"/>
    <w:uiPriority w:val="99"/>
    <w:rsid w:val="00D366DE"/>
    <w:pPr>
      <w:widowControl/>
      <w:suppressAutoHyphens w:val="0"/>
    </w:pPr>
    <w:rPr>
      <w:rFonts w:ascii="Arial" w:eastAsia="Times New Roman" w:hAnsi="Arial"/>
      <w:b/>
      <w:lang w:eastAsia="pt-BR"/>
    </w:rPr>
  </w:style>
  <w:style w:type="paragraph" w:customStyle="1" w:styleId="xl64">
    <w:name w:val="xl64"/>
    <w:basedOn w:val="Normal"/>
    <w:uiPriority w:val="99"/>
    <w:rsid w:val="00D366DE"/>
    <w:pPr>
      <w:widowControl/>
      <w:pBdr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65">
    <w:name w:val="xl65"/>
    <w:basedOn w:val="Normal"/>
    <w:uiPriority w:val="99"/>
    <w:rsid w:val="00D366D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66">
    <w:name w:val="xl66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67">
    <w:name w:val="xl67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68">
    <w:name w:val="xl68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69">
    <w:name w:val="xl69"/>
    <w:basedOn w:val="Normal"/>
    <w:uiPriority w:val="99"/>
    <w:rsid w:val="00D366DE"/>
    <w:pPr>
      <w:widowControl/>
      <w:pBdr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70">
    <w:name w:val="xl70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10253F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1">
    <w:name w:val="xl71"/>
    <w:basedOn w:val="Normal"/>
    <w:uiPriority w:val="99"/>
    <w:rsid w:val="00D366DE"/>
    <w:pPr>
      <w:widowControl/>
      <w:pBdr>
        <w:top w:val="single" w:sz="4" w:space="0" w:color="auto"/>
        <w:bottom w:val="single" w:sz="4" w:space="0" w:color="auto"/>
      </w:pBdr>
      <w:shd w:val="clear" w:color="auto" w:fill="10253F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2">
    <w:name w:val="xl72"/>
    <w:basedOn w:val="Normal"/>
    <w:uiPriority w:val="99"/>
    <w:rsid w:val="00D366DE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10253F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3">
    <w:name w:val="xl73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A6A6A6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4">
    <w:name w:val="xl74"/>
    <w:basedOn w:val="Normal"/>
    <w:uiPriority w:val="99"/>
    <w:rsid w:val="00D366DE"/>
    <w:pPr>
      <w:widowControl/>
      <w:pBdr>
        <w:top w:val="single" w:sz="4" w:space="0" w:color="auto"/>
        <w:bottom w:val="single" w:sz="4" w:space="0" w:color="auto"/>
      </w:pBdr>
      <w:shd w:val="clear" w:color="auto" w:fill="A6A6A6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5">
    <w:name w:val="xl75"/>
    <w:basedOn w:val="Normal"/>
    <w:uiPriority w:val="99"/>
    <w:rsid w:val="00D366DE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6">
    <w:name w:val="xl76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77">
    <w:name w:val="xl77"/>
    <w:basedOn w:val="Normal"/>
    <w:uiPriority w:val="99"/>
    <w:rsid w:val="00D366DE"/>
    <w:pPr>
      <w:widowControl/>
      <w:pBdr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78">
    <w:name w:val="xl78"/>
    <w:basedOn w:val="Normal"/>
    <w:uiPriority w:val="99"/>
    <w:rsid w:val="00D366D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79">
    <w:name w:val="xl79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0">
    <w:name w:val="xl80"/>
    <w:basedOn w:val="Normal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1">
    <w:name w:val="xl81"/>
    <w:basedOn w:val="Normal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2">
    <w:name w:val="xl82"/>
    <w:basedOn w:val="Normal"/>
    <w:rsid w:val="00D366DE"/>
    <w:pPr>
      <w:widowControl/>
      <w:pBdr>
        <w:top w:val="single" w:sz="4" w:space="0" w:color="auto"/>
        <w:lef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3">
    <w:name w:val="xl83"/>
    <w:basedOn w:val="Normal"/>
    <w:rsid w:val="00D366DE"/>
    <w:pPr>
      <w:widowControl/>
      <w:pBdr>
        <w:lef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4">
    <w:name w:val="xl84"/>
    <w:basedOn w:val="Normal"/>
    <w:rsid w:val="00D366DE"/>
    <w:pPr>
      <w:widowControl/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5">
    <w:name w:val="xl85"/>
    <w:basedOn w:val="Normal"/>
    <w:rsid w:val="00D366DE"/>
    <w:pPr>
      <w:widowControl/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texto2">
    <w:name w:val="texto2"/>
    <w:rsid w:val="00D366DE"/>
  </w:style>
  <w:style w:type="character" w:customStyle="1" w:styleId="texto11">
    <w:name w:val="texto11"/>
    <w:rsid w:val="00D366DE"/>
    <w:rPr>
      <w:rFonts w:ascii="Arial" w:hAnsi="Arial" w:cs="Arial" w:hint="default"/>
      <w:strike w:val="0"/>
      <w:dstrike w:val="0"/>
      <w:spacing w:val="280"/>
      <w:sz w:val="22"/>
      <w:szCs w:val="22"/>
      <w:u w:val="none"/>
      <w:effect w:val="none"/>
    </w:rPr>
  </w:style>
  <w:style w:type="character" w:customStyle="1" w:styleId="MapadoDocumentoChar1">
    <w:name w:val="Mapa do Documento Char1"/>
    <w:uiPriority w:val="99"/>
    <w:semiHidden/>
    <w:rsid w:val="00D366DE"/>
    <w:rPr>
      <w:rFonts w:ascii="Segoe UI" w:hAnsi="Segoe UI" w:cs="Segoe UI" w:hint="default"/>
      <w:sz w:val="16"/>
      <w:szCs w:val="16"/>
    </w:rPr>
  </w:style>
  <w:style w:type="character" w:customStyle="1" w:styleId="TextodenotadefimChar1">
    <w:name w:val="Texto de nota de fim Char1"/>
    <w:uiPriority w:val="99"/>
    <w:semiHidden/>
    <w:rsid w:val="00D366DE"/>
  </w:style>
  <w:style w:type="paragraph" w:customStyle="1" w:styleId="Textosimples">
    <w:name w:val="Texto simples"/>
    <w:basedOn w:val="Normal"/>
    <w:rsid w:val="003656A2"/>
    <w:pPr>
      <w:widowControl/>
    </w:pPr>
    <w:rPr>
      <w:rFonts w:ascii="Courier New" w:eastAsia="Times New Roman" w:hAnsi="Courier New"/>
      <w:sz w:val="20"/>
      <w:szCs w:val="20"/>
      <w:lang w:eastAsia="pt-BR"/>
    </w:rPr>
  </w:style>
  <w:style w:type="paragraph" w:customStyle="1" w:styleId="western">
    <w:name w:val="western"/>
    <w:basedOn w:val="Normal"/>
    <w:rsid w:val="00E52FD9"/>
    <w:pPr>
      <w:widowControl/>
      <w:suppressAutoHyphens w:val="0"/>
      <w:spacing w:before="100"/>
      <w:jc w:val="both"/>
    </w:pPr>
    <w:rPr>
      <w:rFonts w:ascii="Arial" w:eastAsia="Times New Roman" w:hAnsi="Arial" w:cs="Arial"/>
    </w:rPr>
  </w:style>
  <w:style w:type="paragraph" w:customStyle="1" w:styleId="gmail-msolistparagraph">
    <w:name w:val="gmail-msolistparagraph"/>
    <w:basedOn w:val="Normal"/>
    <w:rsid w:val="002E3515"/>
    <w:pPr>
      <w:widowControl/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Recuodecorpodetexto32">
    <w:name w:val="Recuo de corpo de texto 32"/>
    <w:basedOn w:val="Normal"/>
    <w:rsid w:val="003E2019"/>
    <w:pPr>
      <w:widowControl/>
      <w:tabs>
        <w:tab w:val="left" w:pos="567"/>
      </w:tabs>
      <w:suppressAutoHyphens w:val="0"/>
      <w:ind w:left="567" w:hanging="567"/>
      <w:jc w:val="both"/>
    </w:pPr>
    <w:rPr>
      <w:rFonts w:ascii="Arial" w:eastAsia="Times New Roman" w:hAnsi="Arial" w:cs="Arial"/>
    </w:rPr>
  </w:style>
  <w:style w:type="character" w:customStyle="1" w:styleId="WW8Num12z0">
    <w:name w:val="WW8Num12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15z0">
    <w:name w:val="WW8Num15z0"/>
    <w:rsid w:val="00B849A3"/>
    <w:rPr>
      <w:b/>
    </w:rPr>
  </w:style>
  <w:style w:type="character" w:customStyle="1" w:styleId="WW8Num28z0">
    <w:name w:val="WW8Num28z0"/>
    <w:rsid w:val="00B849A3"/>
    <w:rPr>
      <w:b/>
    </w:rPr>
  </w:style>
  <w:style w:type="character" w:customStyle="1" w:styleId="WW8Num30z0">
    <w:name w:val="WW8Num30z0"/>
    <w:rsid w:val="00B849A3"/>
    <w:rPr>
      <w:rFonts w:ascii="Symbol" w:hAnsi="Symbol"/>
    </w:rPr>
  </w:style>
  <w:style w:type="character" w:customStyle="1" w:styleId="WW8Num33z0">
    <w:name w:val="WW8Num33z0"/>
    <w:rsid w:val="00B849A3"/>
    <w:rPr>
      <w:b/>
    </w:rPr>
  </w:style>
  <w:style w:type="character" w:customStyle="1" w:styleId="WW8Num36z0">
    <w:name w:val="WW8Num36z0"/>
    <w:rsid w:val="00B849A3"/>
    <w:rPr>
      <w:rFonts w:ascii="Symbol" w:hAnsi="Symbol"/>
      <w:sz w:val="16"/>
    </w:rPr>
  </w:style>
  <w:style w:type="character" w:customStyle="1" w:styleId="WW8Num38z0">
    <w:name w:val="WW8Num38z0"/>
    <w:rsid w:val="00B849A3"/>
    <w:rPr>
      <w:rFonts w:ascii="Symbol" w:hAnsi="Symbol"/>
    </w:rPr>
  </w:style>
  <w:style w:type="character" w:customStyle="1" w:styleId="WW8Num39z0">
    <w:name w:val="WW8Num39z0"/>
    <w:rsid w:val="00B849A3"/>
    <w:rPr>
      <w:b/>
    </w:rPr>
  </w:style>
  <w:style w:type="character" w:customStyle="1" w:styleId="WW8Num40z0">
    <w:name w:val="WW8Num40z0"/>
    <w:rsid w:val="00B849A3"/>
    <w:rPr>
      <w:rFonts w:ascii="Symbol" w:hAnsi="Symbol"/>
    </w:rPr>
  </w:style>
  <w:style w:type="character" w:customStyle="1" w:styleId="WW8Num42z0">
    <w:name w:val="WW8Num42z0"/>
    <w:rsid w:val="00B849A3"/>
    <w:rPr>
      <w:b/>
      <w:color w:val="auto"/>
    </w:rPr>
  </w:style>
  <w:style w:type="character" w:customStyle="1" w:styleId="WW8Num43z0">
    <w:name w:val="WW8Num43z0"/>
    <w:rsid w:val="00B849A3"/>
    <w:rPr>
      <w:b/>
    </w:rPr>
  </w:style>
  <w:style w:type="character" w:customStyle="1" w:styleId="WW8Num44z0">
    <w:name w:val="WW8Num44z0"/>
    <w:rsid w:val="00B849A3"/>
    <w:rPr>
      <w:b/>
    </w:rPr>
  </w:style>
  <w:style w:type="character" w:customStyle="1" w:styleId="WW8Num45z0">
    <w:name w:val="WW8Num45z0"/>
    <w:rsid w:val="00B849A3"/>
    <w:rPr>
      <w:rFonts w:ascii="Symbol" w:hAnsi="Symbol"/>
    </w:rPr>
  </w:style>
  <w:style w:type="character" w:customStyle="1" w:styleId="WW8Num46z0">
    <w:name w:val="WW8Num46z0"/>
    <w:rsid w:val="00B849A3"/>
    <w:rPr>
      <w:b/>
    </w:rPr>
  </w:style>
  <w:style w:type="character" w:customStyle="1" w:styleId="WW8Num47z0">
    <w:name w:val="WW8Num47z0"/>
    <w:rsid w:val="00B849A3"/>
    <w:rPr>
      <w:rFonts w:ascii="Symbol" w:hAnsi="Symbol"/>
    </w:rPr>
  </w:style>
  <w:style w:type="character" w:customStyle="1" w:styleId="WW8Num49z0">
    <w:name w:val="WW8Num49z0"/>
    <w:rsid w:val="00B849A3"/>
    <w:rPr>
      <w:rFonts w:ascii="Symbol" w:hAnsi="Symbol"/>
    </w:rPr>
  </w:style>
  <w:style w:type="character" w:customStyle="1" w:styleId="WW8NumSt35z0">
    <w:name w:val="WW8NumSt35z0"/>
    <w:rsid w:val="00B849A3"/>
    <w:rPr>
      <w:rFonts w:ascii="Wingdings" w:hAnsi="Wingdings"/>
    </w:rPr>
  </w:style>
  <w:style w:type="character" w:customStyle="1" w:styleId="WW-Absatz-Standardschriftart1111111111">
    <w:name w:val="WW-Absatz-Standardschriftart1111111111"/>
    <w:rsid w:val="00B849A3"/>
  </w:style>
  <w:style w:type="character" w:customStyle="1" w:styleId="WW-Absatz-Standardschriftart11111111111">
    <w:name w:val="WW-Absatz-Standardschriftart11111111111"/>
    <w:rsid w:val="00B849A3"/>
  </w:style>
  <w:style w:type="character" w:customStyle="1" w:styleId="WW-Absatz-Standardschriftart111111111111">
    <w:name w:val="WW-Absatz-Standardschriftart111111111111"/>
    <w:rsid w:val="00B849A3"/>
  </w:style>
  <w:style w:type="character" w:customStyle="1" w:styleId="WW-Absatz-Standardschriftart1111111111111">
    <w:name w:val="WW-Absatz-Standardschriftart1111111111111"/>
    <w:rsid w:val="00B849A3"/>
  </w:style>
  <w:style w:type="character" w:customStyle="1" w:styleId="WW-Absatz-Standardschriftart11111111111111">
    <w:name w:val="WW-Absatz-Standardschriftart11111111111111"/>
    <w:rsid w:val="00B849A3"/>
  </w:style>
  <w:style w:type="character" w:customStyle="1" w:styleId="WW-Absatz-Standardschriftart111111111111111">
    <w:name w:val="WW-Absatz-Standardschriftart111111111111111"/>
    <w:rsid w:val="00B849A3"/>
  </w:style>
  <w:style w:type="character" w:customStyle="1" w:styleId="WW-Absatz-Standardschriftart1111111111111111">
    <w:name w:val="WW-Absatz-Standardschriftart1111111111111111"/>
    <w:rsid w:val="00B849A3"/>
  </w:style>
  <w:style w:type="character" w:customStyle="1" w:styleId="WW-Absatz-Standardschriftart11111111111111111">
    <w:name w:val="WW-Absatz-Standardschriftart11111111111111111"/>
    <w:rsid w:val="00B849A3"/>
  </w:style>
  <w:style w:type="character" w:customStyle="1" w:styleId="WW-Absatz-Standardschriftart111111111111111111">
    <w:name w:val="WW-Absatz-Standardschriftart111111111111111111"/>
    <w:rsid w:val="00B849A3"/>
  </w:style>
  <w:style w:type="character" w:customStyle="1" w:styleId="WW-Absatz-Standardschriftart1111111111111111111">
    <w:name w:val="WW-Absatz-Standardschriftart1111111111111111111"/>
    <w:rsid w:val="00B849A3"/>
  </w:style>
  <w:style w:type="character" w:customStyle="1" w:styleId="WW-Absatz-Standardschriftart11111111111111111111">
    <w:name w:val="WW-Absatz-Standardschriftart11111111111111111111"/>
    <w:rsid w:val="00B849A3"/>
  </w:style>
  <w:style w:type="character" w:customStyle="1" w:styleId="WW-Absatz-Standardschriftart111111111111111111111">
    <w:name w:val="WW-Absatz-Standardschriftart111111111111111111111"/>
    <w:rsid w:val="00B849A3"/>
  </w:style>
  <w:style w:type="character" w:customStyle="1" w:styleId="WW-Absatz-Standardschriftart1111111111111111111111">
    <w:name w:val="WW-Absatz-Standardschriftart1111111111111111111111"/>
    <w:rsid w:val="00B849A3"/>
  </w:style>
  <w:style w:type="character" w:customStyle="1" w:styleId="WW-Absatz-Standardschriftart11111111111111111111111">
    <w:name w:val="WW-Absatz-Standardschriftart11111111111111111111111"/>
    <w:rsid w:val="00B849A3"/>
  </w:style>
  <w:style w:type="character" w:customStyle="1" w:styleId="WW-Absatz-Standardschriftart111111111111111111111111">
    <w:name w:val="WW-Absatz-Standardschriftart111111111111111111111111"/>
    <w:rsid w:val="00B849A3"/>
  </w:style>
  <w:style w:type="character" w:customStyle="1" w:styleId="WW-Absatz-Standardschriftart1111111111111111111111111">
    <w:name w:val="WW-Absatz-Standardschriftart1111111111111111111111111"/>
    <w:rsid w:val="00B849A3"/>
  </w:style>
  <w:style w:type="character" w:customStyle="1" w:styleId="WW-Absatz-Standardschriftart11111111111111111111111111">
    <w:name w:val="WW-Absatz-Standardschriftart11111111111111111111111111"/>
    <w:rsid w:val="00B849A3"/>
  </w:style>
  <w:style w:type="character" w:customStyle="1" w:styleId="WW-Absatz-Standardschriftart111111111111111111111111111">
    <w:name w:val="WW-Absatz-Standardschriftart111111111111111111111111111"/>
    <w:rsid w:val="00B849A3"/>
  </w:style>
  <w:style w:type="character" w:customStyle="1" w:styleId="WW-Absatz-Standardschriftart1111111111111111111111111111">
    <w:name w:val="WW-Absatz-Standardschriftart1111111111111111111111111111"/>
    <w:rsid w:val="00B849A3"/>
  </w:style>
  <w:style w:type="character" w:customStyle="1" w:styleId="WW-Absatz-Standardschriftart11111111111111111111111111111">
    <w:name w:val="WW-Absatz-Standardschriftart11111111111111111111111111111"/>
    <w:rsid w:val="00B849A3"/>
  </w:style>
  <w:style w:type="character" w:customStyle="1" w:styleId="WW8Num1z0">
    <w:name w:val="WW8Num1z0"/>
    <w:rsid w:val="00B849A3"/>
    <w:rPr>
      <w:b/>
      <w:i w:val="0"/>
    </w:rPr>
  </w:style>
  <w:style w:type="character" w:customStyle="1" w:styleId="WW-Absatz-Standardschriftart111111111111111111111111111111">
    <w:name w:val="WW-Absatz-Standardschriftart111111111111111111111111111111"/>
    <w:rsid w:val="00B849A3"/>
  </w:style>
  <w:style w:type="character" w:customStyle="1" w:styleId="WW-Absatz-Standardschriftart1111111111111111111111111111111">
    <w:name w:val="WW-Absatz-Standardschriftart1111111111111111111111111111111"/>
    <w:rsid w:val="00B849A3"/>
  </w:style>
  <w:style w:type="character" w:customStyle="1" w:styleId="WW-WW8Num1z0">
    <w:name w:val="WW-WW8Num1z0"/>
    <w:rsid w:val="00B849A3"/>
    <w:rPr>
      <w:b/>
      <w:i w:val="0"/>
    </w:rPr>
  </w:style>
  <w:style w:type="character" w:customStyle="1" w:styleId="WW-WW8Num2z0">
    <w:name w:val="WW-WW8Num2z0"/>
    <w:rsid w:val="00B849A3"/>
    <w:rPr>
      <w:b/>
    </w:rPr>
  </w:style>
  <w:style w:type="character" w:customStyle="1" w:styleId="WW-WW8Num3z0">
    <w:name w:val="WW-WW8Num3z0"/>
    <w:rsid w:val="00B849A3"/>
    <w:rPr>
      <w:b/>
    </w:rPr>
  </w:style>
  <w:style w:type="character" w:customStyle="1" w:styleId="WW-Absatz-Standardschriftart11111111111111111111111111111111">
    <w:name w:val="WW-Absatz-Standardschriftart11111111111111111111111111111111"/>
    <w:rsid w:val="00B849A3"/>
  </w:style>
  <w:style w:type="character" w:customStyle="1" w:styleId="WW-WW8Num1z01">
    <w:name w:val="WW-WW8Num1z01"/>
    <w:rsid w:val="00B849A3"/>
    <w:rPr>
      <w:b/>
      <w:i w:val="0"/>
    </w:rPr>
  </w:style>
  <w:style w:type="character" w:customStyle="1" w:styleId="WW-WW8Num2z01">
    <w:name w:val="WW-WW8Num2z01"/>
    <w:rsid w:val="00B849A3"/>
    <w:rPr>
      <w:b/>
    </w:rPr>
  </w:style>
  <w:style w:type="character" w:customStyle="1" w:styleId="WW-WW8Num4z0">
    <w:name w:val="WW-WW8Num4z0"/>
    <w:rsid w:val="00B849A3"/>
    <w:rPr>
      <w:b/>
    </w:rPr>
  </w:style>
  <w:style w:type="character" w:customStyle="1" w:styleId="WW-WW8Num5z0">
    <w:name w:val="WW-WW8Num5z0"/>
    <w:rsid w:val="00B849A3"/>
    <w:rPr>
      <w:rFonts w:ascii="StarSymbol" w:hAnsi="StarSymbol" w:cs="StarSymbol"/>
      <w:sz w:val="18"/>
      <w:szCs w:val="18"/>
    </w:rPr>
  </w:style>
  <w:style w:type="character" w:customStyle="1" w:styleId="WW-Absatz-Standardschriftart111111111111111111111111111111111">
    <w:name w:val="WW-Absatz-Standardschriftart111111111111111111111111111111111"/>
    <w:rsid w:val="00B849A3"/>
  </w:style>
  <w:style w:type="character" w:customStyle="1" w:styleId="WW-WW8Num1z011">
    <w:name w:val="WW-WW8Num1z011"/>
    <w:rsid w:val="00B849A3"/>
    <w:rPr>
      <w:b/>
      <w:i w:val="0"/>
    </w:rPr>
  </w:style>
  <w:style w:type="character" w:customStyle="1" w:styleId="WW-WW8Num2z011">
    <w:name w:val="WW-WW8Num2z011"/>
    <w:rsid w:val="00B849A3"/>
    <w:rPr>
      <w:b/>
    </w:rPr>
  </w:style>
  <w:style w:type="character" w:customStyle="1" w:styleId="WW-WW8Num3z011">
    <w:name w:val="WW-WW8Num3z011"/>
    <w:rsid w:val="00B849A3"/>
    <w:rPr>
      <w:b/>
    </w:rPr>
  </w:style>
  <w:style w:type="character" w:customStyle="1" w:styleId="WW-WW8Num4z01">
    <w:name w:val="WW-WW8Num4z01"/>
    <w:rsid w:val="00B849A3"/>
    <w:rPr>
      <w:b/>
    </w:rPr>
  </w:style>
  <w:style w:type="character" w:customStyle="1" w:styleId="WW-WW8Num5z01">
    <w:name w:val="WW-WW8Num5z01"/>
    <w:rsid w:val="00B849A3"/>
    <w:rPr>
      <w:rFonts w:ascii="StarSymbol" w:hAnsi="StarSymbol" w:cs="StarSymbol"/>
      <w:sz w:val="18"/>
      <w:szCs w:val="18"/>
    </w:rPr>
  </w:style>
  <w:style w:type="character" w:customStyle="1" w:styleId="WW-Absatz-Standardschriftart1111111111111111111111111111111111">
    <w:name w:val="WW-Absatz-Standardschriftart1111111111111111111111111111111111"/>
    <w:rsid w:val="00B849A3"/>
  </w:style>
  <w:style w:type="character" w:customStyle="1" w:styleId="WW-WW8Num2z0111">
    <w:name w:val="WW-WW8Num2z0111"/>
    <w:rsid w:val="00B849A3"/>
    <w:rPr>
      <w:b/>
    </w:rPr>
  </w:style>
  <w:style w:type="character" w:customStyle="1" w:styleId="WW-WW8Num3z0111">
    <w:name w:val="WW-WW8Num3z0111"/>
    <w:rsid w:val="00B849A3"/>
    <w:rPr>
      <w:rFonts w:ascii="Wingdings" w:hAnsi="Wingdings"/>
    </w:rPr>
  </w:style>
  <w:style w:type="character" w:customStyle="1" w:styleId="WW-WW8Num4z011">
    <w:name w:val="WW-WW8Num4z011"/>
    <w:rsid w:val="00B849A3"/>
    <w:rPr>
      <w:b/>
    </w:rPr>
  </w:style>
  <w:style w:type="character" w:customStyle="1" w:styleId="WW-WW8Num5z011">
    <w:name w:val="WW-WW8Num5z011"/>
    <w:rsid w:val="00B849A3"/>
    <w:rPr>
      <w:rFonts w:ascii="Symbol" w:hAnsi="Symbol"/>
    </w:rPr>
  </w:style>
  <w:style w:type="character" w:customStyle="1" w:styleId="WW8Num33z1">
    <w:name w:val="WW8Num33z1"/>
    <w:rsid w:val="00B849A3"/>
    <w:rPr>
      <w:b/>
      <w:i w:val="0"/>
    </w:rPr>
  </w:style>
  <w:style w:type="character" w:customStyle="1" w:styleId="WW8Num35z0">
    <w:name w:val="WW8Num35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37z0">
    <w:name w:val="WW8Num37z0"/>
    <w:rsid w:val="00B849A3"/>
    <w:rPr>
      <w:rFonts w:ascii="Symbol" w:hAnsi="Symbol"/>
      <w:sz w:val="16"/>
    </w:rPr>
  </w:style>
  <w:style w:type="character" w:customStyle="1" w:styleId="WW8Num41z0">
    <w:name w:val="WW8Num41z0"/>
    <w:rsid w:val="00B849A3"/>
    <w:rPr>
      <w:b/>
    </w:rPr>
  </w:style>
  <w:style w:type="character" w:customStyle="1" w:styleId="WW8Num48z0">
    <w:name w:val="WW8Num48z0"/>
    <w:rsid w:val="00B849A3"/>
    <w:rPr>
      <w:b/>
    </w:rPr>
  </w:style>
  <w:style w:type="character" w:customStyle="1" w:styleId="WW8Num49z1">
    <w:name w:val="WW8Num49z1"/>
    <w:rsid w:val="00B849A3"/>
    <w:rPr>
      <w:b/>
    </w:rPr>
  </w:style>
  <w:style w:type="character" w:customStyle="1" w:styleId="WW8Num50z1">
    <w:name w:val="WW8Num50z1"/>
    <w:rsid w:val="00B849A3"/>
    <w:rPr>
      <w:b/>
      <w:i w:val="0"/>
    </w:rPr>
  </w:style>
  <w:style w:type="character" w:customStyle="1" w:styleId="WW8Num51z0">
    <w:name w:val="WW8Num51z0"/>
    <w:rsid w:val="00B849A3"/>
    <w:rPr>
      <w:b/>
    </w:rPr>
  </w:style>
  <w:style w:type="character" w:customStyle="1" w:styleId="WW8Num52z0">
    <w:name w:val="WW8Num52z0"/>
    <w:rsid w:val="00B849A3"/>
    <w:rPr>
      <w:rFonts w:ascii="Symbol" w:hAnsi="Symbol"/>
      <w:sz w:val="16"/>
    </w:rPr>
  </w:style>
  <w:style w:type="character" w:customStyle="1" w:styleId="WW8Num53z0">
    <w:name w:val="WW8Num53z0"/>
    <w:rsid w:val="00B849A3"/>
    <w:rPr>
      <w:b/>
    </w:rPr>
  </w:style>
  <w:style w:type="character" w:customStyle="1" w:styleId="WW8Num54z0">
    <w:name w:val="WW8Num54z0"/>
    <w:rsid w:val="00B849A3"/>
    <w:rPr>
      <w:color w:val="auto"/>
    </w:rPr>
  </w:style>
  <w:style w:type="character" w:customStyle="1" w:styleId="WW8Num56z0">
    <w:name w:val="WW8Num56z0"/>
    <w:rsid w:val="00B849A3"/>
    <w:rPr>
      <w:b/>
    </w:rPr>
  </w:style>
  <w:style w:type="character" w:customStyle="1" w:styleId="WW8Num57z0">
    <w:name w:val="WW8Num57z0"/>
    <w:rsid w:val="00B849A3"/>
    <w:rPr>
      <w:rFonts w:ascii="Symbol" w:hAnsi="Symbol"/>
      <w:sz w:val="16"/>
    </w:rPr>
  </w:style>
  <w:style w:type="character" w:customStyle="1" w:styleId="WW8Num58z0">
    <w:name w:val="WW8Num58z0"/>
    <w:rsid w:val="00B849A3"/>
    <w:rPr>
      <w:rFonts w:ascii="Symbol" w:hAnsi="Symbol"/>
    </w:rPr>
  </w:style>
  <w:style w:type="character" w:customStyle="1" w:styleId="WW8Num59z0">
    <w:name w:val="WW8Num59z0"/>
    <w:rsid w:val="00B849A3"/>
    <w:rPr>
      <w:b/>
    </w:rPr>
  </w:style>
  <w:style w:type="character" w:customStyle="1" w:styleId="WW8Num60z0">
    <w:name w:val="WW8Num60z0"/>
    <w:rsid w:val="00B849A3"/>
    <w:rPr>
      <w:b/>
    </w:rPr>
  </w:style>
  <w:style w:type="character" w:customStyle="1" w:styleId="WW8Num62z0">
    <w:name w:val="WW8Num62z0"/>
    <w:rsid w:val="00B849A3"/>
    <w:rPr>
      <w:b/>
    </w:rPr>
  </w:style>
  <w:style w:type="character" w:customStyle="1" w:styleId="WW8Num65z0">
    <w:name w:val="WW8Num65z0"/>
    <w:rsid w:val="00B849A3"/>
    <w:rPr>
      <w:rFonts w:ascii="Times New Roman" w:hAnsi="Times New Roman"/>
      <w:b w:val="0"/>
    </w:rPr>
  </w:style>
  <w:style w:type="character" w:customStyle="1" w:styleId="WW8Num67z0">
    <w:name w:val="WW8Num67z0"/>
    <w:rsid w:val="00B849A3"/>
    <w:rPr>
      <w:rFonts w:ascii="Times New Roman" w:hAnsi="Times New Roman"/>
      <w:b w:val="0"/>
    </w:rPr>
  </w:style>
  <w:style w:type="character" w:customStyle="1" w:styleId="WW8Num68z0">
    <w:name w:val="WW8Num68z0"/>
    <w:rsid w:val="00B849A3"/>
    <w:rPr>
      <w:b/>
    </w:rPr>
  </w:style>
  <w:style w:type="character" w:customStyle="1" w:styleId="WW8Num69z0">
    <w:name w:val="WW8Num69z0"/>
    <w:rsid w:val="00B849A3"/>
    <w:rPr>
      <w:rFonts w:ascii="Symbol" w:hAnsi="Symbol"/>
      <w:sz w:val="16"/>
    </w:rPr>
  </w:style>
  <w:style w:type="character" w:customStyle="1" w:styleId="WW8Num70z0">
    <w:name w:val="WW8Num70z0"/>
    <w:rsid w:val="00B849A3"/>
    <w:rPr>
      <w:b/>
    </w:rPr>
  </w:style>
  <w:style w:type="character" w:customStyle="1" w:styleId="WW8Num71z0">
    <w:name w:val="WW8Num71z0"/>
    <w:rsid w:val="00B849A3"/>
    <w:rPr>
      <w:b/>
    </w:rPr>
  </w:style>
  <w:style w:type="character" w:customStyle="1" w:styleId="WW8Num72z0">
    <w:name w:val="WW8Num72z0"/>
    <w:rsid w:val="00B849A3"/>
    <w:rPr>
      <w:b/>
    </w:rPr>
  </w:style>
  <w:style w:type="character" w:customStyle="1" w:styleId="WW8Num73z1">
    <w:name w:val="WW8Num73z1"/>
    <w:rsid w:val="00B849A3"/>
    <w:rPr>
      <w:b/>
    </w:rPr>
  </w:style>
  <w:style w:type="character" w:customStyle="1" w:styleId="WW8Num76z0">
    <w:name w:val="WW8Num76z0"/>
    <w:rsid w:val="00B849A3"/>
    <w:rPr>
      <w:rFonts w:ascii="Symbol" w:hAnsi="Symbol"/>
      <w:sz w:val="16"/>
    </w:rPr>
  </w:style>
  <w:style w:type="character" w:customStyle="1" w:styleId="WW8Num77z0">
    <w:name w:val="WW8Num77z0"/>
    <w:rsid w:val="00B849A3"/>
    <w:rPr>
      <w:rFonts w:ascii="Times New Roman" w:hAnsi="Times New Roman"/>
      <w:b w:val="0"/>
    </w:rPr>
  </w:style>
  <w:style w:type="character" w:customStyle="1" w:styleId="WW8Num78z0">
    <w:name w:val="WW8Num78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79z0">
    <w:name w:val="WW8Num79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80z0">
    <w:name w:val="WW8Num80z0"/>
    <w:rsid w:val="00B849A3"/>
    <w:rPr>
      <w:b/>
    </w:rPr>
  </w:style>
  <w:style w:type="character" w:customStyle="1" w:styleId="WW8Num81z0">
    <w:name w:val="WW8Num81z0"/>
    <w:rsid w:val="00B849A3"/>
    <w:rPr>
      <w:b/>
    </w:rPr>
  </w:style>
  <w:style w:type="character" w:customStyle="1" w:styleId="WW8Num83z0">
    <w:name w:val="WW8Num83z0"/>
    <w:rsid w:val="00B849A3"/>
    <w:rPr>
      <w:b/>
    </w:rPr>
  </w:style>
  <w:style w:type="character" w:customStyle="1" w:styleId="WW8Num86z0">
    <w:name w:val="WW8Num86z0"/>
    <w:rsid w:val="00B849A3"/>
    <w:rPr>
      <w:rFonts w:ascii="Arial" w:hAnsi="Arial"/>
      <w:b w:val="0"/>
      <w:i w:val="0"/>
      <w:sz w:val="22"/>
      <w:u w:val="none"/>
    </w:rPr>
  </w:style>
  <w:style w:type="character" w:customStyle="1" w:styleId="WW8Num88z0">
    <w:name w:val="WW8Num88z0"/>
    <w:rsid w:val="00B849A3"/>
    <w:rPr>
      <w:rFonts w:ascii="Wingdings" w:hAnsi="Wingdings"/>
    </w:rPr>
  </w:style>
  <w:style w:type="character" w:customStyle="1" w:styleId="WW8Num89z1">
    <w:name w:val="WW8Num89z1"/>
    <w:rsid w:val="00B849A3"/>
    <w:rPr>
      <w:b/>
    </w:rPr>
  </w:style>
  <w:style w:type="character" w:customStyle="1" w:styleId="WW8Num91z0">
    <w:name w:val="WW8Num91z0"/>
    <w:rsid w:val="00B849A3"/>
    <w:rPr>
      <w:b/>
    </w:rPr>
  </w:style>
  <w:style w:type="character" w:customStyle="1" w:styleId="WW8Num92z0">
    <w:name w:val="WW8Num92z0"/>
    <w:rsid w:val="00B849A3"/>
    <w:rPr>
      <w:rFonts w:ascii="Symbol" w:hAnsi="Symbol"/>
      <w:sz w:val="16"/>
    </w:rPr>
  </w:style>
  <w:style w:type="character" w:customStyle="1" w:styleId="WW8Num95z0">
    <w:name w:val="WW8Num95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96z0">
    <w:name w:val="WW8Num96z0"/>
    <w:rsid w:val="00B849A3"/>
    <w:rPr>
      <w:rFonts w:ascii="Symbol" w:hAnsi="Symbol"/>
    </w:rPr>
  </w:style>
  <w:style w:type="character" w:customStyle="1" w:styleId="WW8Num97z0">
    <w:name w:val="WW8Num97z0"/>
    <w:rsid w:val="00B849A3"/>
    <w:rPr>
      <w:b/>
      <w:i w:val="0"/>
    </w:rPr>
  </w:style>
  <w:style w:type="character" w:customStyle="1" w:styleId="WW8Num98z0">
    <w:name w:val="WW8Num98z0"/>
    <w:rsid w:val="00B849A3"/>
    <w:rPr>
      <w:b/>
    </w:rPr>
  </w:style>
  <w:style w:type="character" w:customStyle="1" w:styleId="WW8Num102z0">
    <w:name w:val="WW8Num102z0"/>
    <w:rsid w:val="00B849A3"/>
    <w:rPr>
      <w:rFonts w:ascii="Times New Roman" w:hAnsi="Times New Roman"/>
      <w:b w:val="0"/>
    </w:rPr>
  </w:style>
  <w:style w:type="character" w:customStyle="1" w:styleId="WW8Num103z0">
    <w:name w:val="WW8Num103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104z0">
    <w:name w:val="WW8Num104z0"/>
    <w:rsid w:val="00B849A3"/>
    <w:rPr>
      <w:b/>
    </w:rPr>
  </w:style>
  <w:style w:type="character" w:customStyle="1" w:styleId="WW8Num106z0">
    <w:name w:val="WW8Num106z0"/>
    <w:rsid w:val="00B849A3"/>
    <w:rPr>
      <w:b/>
    </w:rPr>
  </w:style>
  <w:style w:type="character" w:customStyle="1" w:styleId="WW8Num107z1">
    <w:name w:val="WW8Num107z1"/>
    <w:rsid w:val="00B849A3"/>
    <w:rPr>
      <w:b/>
    </w:rPr>
  </w:style>
  <w:style w:type="character" w:customStyle="1" w:styleId="WW8Num108z0">
    <w:name w:val="WW8Num108z0"/>
    <w:rsid w:val="00B849A3"/>
    <w:rPr>
      <w:rFonts w:ascii="Symbol" w:hAnsi="Symbol"/>
      <w:sz w:val="16"/>
    </w:rPr>
  </w:style>
  <w:style w:type="character" w:customStyle="1" w:styleId="WW8Num109z0">
    <w:name w:val="WW8Num109z0"/>
    <w:rsid w:val="00B849A3"/>
    <w:rPr>
      <w:b/>
    </w:rPr>
  </w:style>
  <w:style w:type="character" w:customStyle="1" w:styleId="WW8Num110z0">
    <w:name w:val="WW8Num110z0"/>
    <w:rsid w:val="00B849A3"/>
    <w:rPr>
      <w:b/>
    </w:rPr>
  </w:style>
  <w:style w:type="character" w:customStyle="1" w:styleId="WW8Num111z0">
    <w:name w:val="WW8Num111z0"/>
    <w:rsid w:val="00B849A3"/>
    <w:rPr>
      <w:b/>
    </w:rPr>
  </w:style>
  <w:style w:type="character" w:customStyle="1" w:styleId="WW8Num113z0">
    <w:name w:val="WW8Num113z0"/>
    <w:rsid w:val="00B849A3"/>
    <w:rPr>
      <w:b/>
    </w:rPr>
  </w:style>
  <w:style w:type="character" w:customStyle="1" w:styleId="WW8Num117z0">
    <w:name w:val="WW8Num117z0"/>
    <w:rsid w:val="00B849A3"/>
    <w:rPr>
      <w:rFonts w:ascii="Arial" w:hAnsi="Arial"/>
      <w:b/>
      <w:i w:val="0"/>
      <w:sz w:val="24"/>
      <w:u w:val="none"/>
    </w:rPr>
  </w:style>
  <w:style w:type="character" w:customStyle="1" w:styleId="WW8Num118z0">
    <w:name w:val="WW8Num118z0"/>
    <w:rsid w:val="00B849A3"/>
    <w:rPr>
      <w:b/>
    </w:rPr>
  </w:style>
  <w:style w:type="character" w:customStyle="1" w:styleId="WW8Num119z0">
    <w:name w:val="WW8Num119z0"/>
    <w:rsid w:val="00B849A3"/>
    <w:rPr>
      <w:b/>
    </w:rPr>
  </w:style>
  <w:style w:type="character" w:customStyle="1" w:styleId="WW8Num121z0">
    <w:name w:val="WW8Num121z0"/>
    <w:rsid w:val="00B849A3"/>
    <w:rPr>
      <w:rFonts w:ascii="Arial" w:hAnsi="Arial"/>
    </w:rPr>
  </w:style>
  <w:style w:type="character" w:customStyle="1" w:styleId="WW8Num122z0">
    <w:name w:val="WW8Num122z0"/>
    <w:rsid w:val="00B849A3"/>
    <w:rPr>
      <w:b/>
    </w:rPr>
  </w:style>
  <w:style w:type="character" w:customStyle="1" w:styleId="WW8Num123z1">
    <w:name w:val="WW8Num123z1"/>
    <w:rsid w:val="00B849A3"/>
    <w:rPr>
      <w:b/>
    </w:rPr>
  </w:style>
  <w:style w:type="character" w:customStyle="1" w:styleId="WW8Num125z0">
    <w:name w:val="WW8Num125z0"/>
    <w:rsid w:val="00B849A3"/>
    <w:rPr>
      <w:b/>
    </w:rPr>
  </w:style>
  <w:style w:type="character" w:customStyle="1" w:styleId="WW8Num127z0">
    <w:name w:val="WW8Num127z0"/>
    <w:rsid w:val="00B849A3"/>
    <w:rPr>
      <w:rFonts w:ascii="Arial" w:hAnsi="Arial"/>
      <w:b w:val="0"/>
      <w:i w:val="0"/>
      <w:sz w:val="24"/>
    </w:rPr>
  </w:style>
  <w:style w:type="character" w:customStyle="1" w:styleId="WW8Num128z0">
    <w:name w:val="WW8Num128z0"/>
    <w:rsid w:val="00B849A3"/>
    <w:rPr>
      <w:b/>
    </w:rPr>
  </w:style>
  <w:style w:type="character" w:customStyle="1" w:styleId="WW8Num129z0">
    <w:name w:val="WW8Num129z0"/>
    <w:rsid w:val="00B849A3"/>
    <w:rPr>
      <w:rFonts w:ascii="Arial" w:hAnsi="Arial"/>
      <w:b/>
      <w:sz w:val="24"/>
    </w:rPr>
  </w:style>
  <w:style w:type="character" w:customStyle="1" w:styleId="WW8Num130z0">
    <w:name w:val="WW8Num130z0"/>
    <w:rsid w:val="00B849A3"/>
    <w:rPr>
      <w:b/>
    </w:rPr>
  </w:style>
  <w:style w:type="character" w:customStyle="1" w:styleId="WW8Num131z0">
    <w:name w:val="WW8Num131z0"/>
    <w:rsid w:val="00B849A3"/>
    <w:rPr>
      <w:b/>
    </w:rPr>
  </w:style>
  <w:style w:type="character" w:customStyle="1" w:styleId="WW8Num132z0">
    <w:name w:val="WW8Num132z0"/>
    <w:rsid w:val="00B849A3"/>
    <w:rPr>
      <w:b/>
    </w:rPr>
  </w:style>
  <w:style w:type="character" w:customStyle="1" w:styleId="WW8Num134z0">
    <w:name w:val="WW8Num134z0"/>
    <w:rsid w:val="00B849A3"/>
    <w:rPr>
      <w:b/>
      <w:color w:val="auto"/>
    </w:rPr>
  </w:style>
  <w:style w:type="character" w:customStyle="1" w:styleId="WW8Num136z0">
    <w:name w:val="WW8Num136z0"/>
    <w:rsid w:val="00B849A3"/>
    <w:rPr>
      <w:rFonts w:ascii="Wingdings" w:hAnsi="Wingdings"/>
    </w:rPr>
  </w:style>
  <w:style w:type="character" w:customStyle="1" w:styleId="WW8Num137z0">
    <w:name w:val="WW8Num137z0"/>
    <w:rsid w:val="00B849A3"/>
    <w:rPr>
      <w:rFonts w:ascii="Times New Roman" w:hAnsi="Times New Roman"/>
    </w:rPr>
  </w:style>
  <w:style w:type="character" w:customStyle="1" w:styleId="WW8Num138z0">
    <w:name w:val="WW8Num138z0"/>
    <w:rsid w:val="00B849A3"/>
    <w:rPr>
      <w:rFonts w:ascii="Symbol" w:hAnsi="Symbol"/>
      <w:sz w:val="16"/>
    </w:rPr>
  </w:style>
  <w:style w:type="character" w:customStyle="1" w:styleId="WW8Num140z0">
    <w:name w:val="WW8Num140z0"/>
    <w:rsid w:val="00B849A3"/>
    <w:rPr>
      <w:rFonts w:ascii="Wingdings" w:hAnsi="Wingdings"/>
    </w:rPr>
  </w:style>
  <w:style w:type="character" w:customStyle="1" w:styleId="WW8Num142z0">
    <w:name w:val="WW8Num142z0"/>
    <w:rsid w:val="00B849A3"/>
    <w:rPr>
      <w:b/>
    </w:rPr>
  </w:style>
  <w:style w:type="character" w:customStyle="1" w:styleId="WW8Num143z0">
    <w:name w:val="WW8Num143z0"/>
    <w:rsid w:val="00B849A3"/>
    <w:rPr>
      <w:b/>
    </w:rPr>
  </w:style>
  <w:style w:type="character" w:customStyle="1" w:styleId="WW8Num144z0">
    <w:name w:val="WW8Num144z0"/>
    <w:rsid w:val="00B849A3"/>
    <w:rPr>
      <w:b/>
    </w:rPr>
  </w:style>
  <w:style w:type="character" w:customStyle="1" w:styleId="WW8Num145z0">
    <w:name w:val="WW8Num145z0"/>
    <w:rsid w:val="00B849A3"/>
    <w:rPr>
      <w:b/>
    </w:rPr>
  </w:style>
  <w:style w:type="character" w:customStyle="1" w:styleId="WW8Num146z0">
    <w:name w:val="WW8Num146z0"/>
    <w:rsid w:val="00B849A3"/>
    <w:rPr>
      <w:b/>
    </w:rPr>
  </w:style>
  <w:style w:type="character" w:customStyle="1" w:styleId="WW8Num147z0">
    <w:name w:val="WW8Num147z0"/>
    <w:rsid w:val="00B849A3"/>
    <w:rPr>
      <w:b/>
      <w:i w:val="0"/>
    </w:rPr>
  </w:style>
  <w:style w:type="character" w:customStyle="1" w:styleId="WW8Num148z0">
    <w:name w:val="WW8Num148z0"/>
    <w:rsid w:val="00B849A3"/>
    <w:rPr>
      <w:rFonts w:ascii="Symbol" w:hAnsi="Symbol"/>
    </w:rPr>
  </w:style>
  <w:style w:type="character" w:customStyle="1" w:styleId="WW8Num149z0">
    <w:name w:val="WW8Num149z0"/>
    <w:rsid w:val="00B849A3"/>
    <w:rPr>
      <w:rFonts w:ascii="Symbol" w:hAnsi="Symbol"/>
      <w:sz w:val="16"/>
    </w:rPr>
  </w:style>
  <w:style w:type="character" w:customStyle="1" w:styleId="WW8Num151z0">
    <w:name w:val="WW8Num151z0"/>
    <w:rsid w:val="00B849A3"/>
    <w:rPr>
      <w:b/>
    </w:rPr>
  </w:style>
  <w:style w:type="character" w:customStyle="1" w:styleId="WW8Num152z0">
    <w:name w:val="WW8Num152z0"/>
    <w:rsid w:val="00B849A3"/>
    <w:rPr>
      <w:b/>
      <w:color w:val="000000"/>
    </w:rPr>
  </w:style>
  <w:style w:type="character" w:customStyle="1" w:styleId="WW8Num154z0">
    <w:name w:val="WW8Num154z0"/>
    <w:rsid w:val="00B849A3"/>
    <w:rPr>
      <w:b/>
    </w:rPr>
  </w:style>
  <w:style w:type="character" w:customStyle="1" w:styleId="WW8Num155z0">
    <w:name w:val="WW8Num155z0"/>
    <w:rsid w:val="00B849A3"/>
    <w:rPr>
      <w:b/>
    </w:rPr>
  </w:style>
  <w:style w:type="character" w:customStyle="1" w:styleId="WW8Num156z0">
    <w:name w:val="WW8Num156z0"/>
    <w:rsid w:val="00B849A3"/>
    <w:rPr>
      <w:b/>
    </w:rPr>
  </w:style>
  <w:style w:type="character" w:customStyle="1" w:styleId="WW8Num157z0">
    <w:name w:val="WW8Num157z0"/>
    <w:rsid w:val="00B849A3"/>
    <w:rPr>
      <w:b/>
    </w:rPr>
  </w:style>
  <w:style w:type="character" w:customStyle="1" w:styleId="WW8Num158z0">
    <w:name w:val="WW8Num158z0"/>
    <w:rsid w:val="00B849A3"/>
    <w:rPr>
      <w:b w:val="0"/>
    </w:rPr>
  </w:style>
  <w:style w:type="character" w:customStyle="1" w:styleId="WW8Num161z0">
    <w:name w:val="WW8Num161z0"/>
    <w:rsid w:val="00B849A3"/>
    <w:rPr>
      <w:b/>
    </w:rPr>
  </w:style>
  <w:style w:type="character" w:customStyle="1" w:styleId="WW8Num162z0">
    <w:name w:val="WW8Num162z0"/>
    <w:rsid w:val="00B849A3"/>
    <w:rPr>
      <w:b/>
    </w:rPr>
  </w:style>
  <w:style w:type="character" w:customStyle="1" w:styleId="WW8Num163z0">
    <w:name w:val="WW8Num163z0"/>
    <w:rsid w:val="00B849A3"/>
    <w:rPr>
      <w:b/>
    </w:rPr>
  </w:style>
  <w:style w:type="character" w:customStyle="1" w:styleId="WW8Num164z0">
    <w:name w:val="WW8Num164z0"/>
    <w:rsid w:val="00B849A3"/>
    <w:rPr>
      <w:b/>
    </w:rPr>
  </w:style>
  <w:style w:type="character" w:customStyle="1" w:styleId="WW8Num166z0">
    <w:name w:val="WW8Num166z0"/>
    <w:rsid w:val="00B849A3"/>
    <w:rPr>
      <w:b/>
    </w:rPr>
  </w:style>
  <w:style w:type="character" w:customStyle="1" w:styleId="WW8Num168z0">
    <w:name w:val="WW8Num168z0"/>
    <w:rsid w:val="00B849A3"/>
    <w:rPr>
      <w:b/>
    </w:rPr>
  </w:style>
  <w:style w:type="character" w:customStyle="1" w:styleId="WW8Num171z0">
    <w:name w:val="WW8Num171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172z0">
    <w:name w:val="WW8Num172z0"/>
    <w:rsid w:val="00B849A3"/>
    <w:rPr>
      <w:rFonts w:ascii="Symbol" w:hAnsi="Symbol"/>
      <w:sz w:val="16"/>
    </w:rPr>
  </w:style>
  <w:style w:type="character" w:customStyle="1" w:styleId="WW8Num173z0">
    <w:name w:val="WW8Num173z0"/>
    <w:rsid w:val="00B849A3"/>
    <w:rPr>
      <w:b/>
    </w:rPr>
  </w:style>
  <w:style w:type="character" w:customStyle="1" w:styleId="WW8Num175z0">
    <w:name w:val="WW8Num175z0"/>
    <w:rsid w:val="00B849A3"/>
    <w:rPr>
      <w:rFonts w:ascii="Symbol" w:hAnsi="Symbol"/>
    </w:rPr>
  </w:style>
  <w:style w:type="character" w:customStyle="1" w:styleId="WW8Num176z0">
    <w:name w:val="WW8Num176z0"/>
    <w:rsid w:val="00B849A3"/>
    <w:rPr>
      <w:b/>
    </w:rPr>
  </w:style>
  <w:style w:type="character" w:customStyle="1" w:styleId="WW8Num177z0">
    <w:name w:val="WW8Num177z0"/>
    <w:rsid w:val="00B849A3"/>
    <w:rPr>
      <w:rFonts w:ascii="Symbol" w:hAnsi="Symbol"/>
    </w:rPr>
  </w:style>
  <w:style w:type="character" w:customStyle="1" w:styleId="WW8Num178z0">
    <w:name w:val="WW8Num178z0"/>
    <w:rsid w:val="00B849A3"/>
    <w:rPr>
      <w:b/>
    </w:rPr>
  </w:style>
  <w:style w:type="character" w:customStyle="1" w:styleId="WW8Num179z0">
    <w:name w:val="WW8Num179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181z0">
    <w:name w:val="WW8Num181z0"/>
    <w:rsid w:val="00B849A3"/>
    <w:rPr>
      <w:b/>
    </w:rPr>
  </w:style>
  <w:style w:type="character" w:customStyle="1" w:styleId="WW8Num185z0">
    <w:name w:val="WW8Num185z0"/>
    <w:rsid w:val="00B849A3"/>
    <w:rPr>
      <w:b/>
    </w:rPr>
  </w:style>
  <w:style w:type="character" w:customStyle="1" w:styleId="WW8Num187z0">
    <w:name w:val="WW8Num187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189z0">
    <w:name w:val="WW8Num189z0"/>
    <w:rsid w:val="00B849A3"/>
    <w:rPr>
      <w:rFonts w:ascii="Times New Roman" w:hAnsi="Times New Roman"/>
    </w:rPr>
  </w:style>
  <w:style w:type="character" w:customStyle="1" w:styleId="WW8Num190z0">
    <w:name w:val="WW8Num190z0"/>
    <w:rsid w:val="00B849A3"/>
    <w:rPr>
      <w:b/>
    </w:rPr>
  </w:style>
  <w:style w:type="character" w:customStyle="1" w:styleId="WW8Num191z0">
    <w:name w:val="WW8Num191z0"/>
    <w:rsid w:val="00B849A3"/>
    <w:rPr>
      <w:b/>
    </w:rPr>
  </w:style>
  <w:style w:type="character" w:customStyle="1" w:styleId="WW8Num193z0">
    <w:name w:val="WW8Num193z0"/>
    <w:rsid w:val="00B849A3"/>
    <w:rPr>
      <w:b/>
    </w:rPr>
  </w:style>
  <w:style w:type="character" w:customStyle="1" w:styleId="WW8Num194z0">
    <w:name w:val="WW8Num194z0"/>
    <w:rsid w:val="00B849A3"/>
    <w:rPr>
      <w:b/>
    </w:rPr>
  </w:style>
  <w:style w:type="character" w:customStyle="1" w:styleId="WW8Num196z1">
    <w:name w:val="WW8Num196z1"/>
    <w:rsid w:val="00B849A3"/>
    <w:rPr>
      <w:b/>
    </w:rPr>
  </w:style>
  <w:style w:type="character" w:customStyle="1" w:styleId="WW8Num197z0">
    <w:name w:val="WW8Num197z0"/>
    <w:rsid w:val="00B849A3"/>
    <w:rPr>
      <w:b/>
    </w:rPr>
  </w:style>
  <w:style w:type="character" w:customStyle="1" w:styleId="WW8Num200z0">
    <w:name w:val="WW8Num200z0"/>
    <w:rsid w:val="00B849A3"/>
    <w:rPr>
      <w:b/>
    </w:rPr>
  </w:style>
  <w:style w:type="character" w:customStyle="1" w:styleId="WW8Num201z0">
    <w:name w:val="WW8Num201z0"/>
    <w:rsid w:val="00B849A3"/>
    <w:rPr>
      <w:rFonts w:ascii="Symbol" w:hAnsi="Symbol"/>
    </w:rPr>
  </w:style>
  <w:style w:type="character" w:customStyle="1" w:styleId="WW8Num202z0">
    <w:name w:val="WW8Num202z0"/>
    <w:rsid w:val="00B849A3"/>
    <w:rPr>
      <w:rFonts w:ascii="Symbol" w:hAnsi="Symbol"/>
    </w:rPr>
  </w:style>
  <w:style w:type="character" w:customStyle="1" w:styleId="WW8Num204z0">
    <w:name w:val="WW8Num204z0"/>
    <w:rsid w:val="00B849A3"/>
    <w:rPr>
      <w:rFonts w:ascii="Symbol" w:hAnsi="Symbol"/>
    </w:rPr>
  </w:style>
  <w:style w:type="character" w:customStyle="1" w:styleId="WW8Num206z0">
    <w:name w:val="WW8Num206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207z0">
    <w:name w:val="WW8Num207z0"/>
    <w:rsid w:val="00B849A3"/>
    <w:rPr>
      <w:b/>
    </w:rPr>
  </w:style>
  <w:style w:type="character" w:customStyle="1" w:styleId="WW8Num208z0">
    <w:name w:val="WW8Num208z0"/>
    <w:rsid w:val="00B849A3"/>
    <w:rPr>
      <w:rFonts w:ascii="Times New Roman" w:hAnsi="Times New Roman"/>
      <w:color w:val="auto"/>
    </w:rPr>
  </w:style>
  <w:style w:type="character" w:customStyle="1" w:styleId="WW8Num209z0">
    <w:name w:val="WW8Num209z0"/>
    <w:rsid w:val="00B849A3"/>
    <w:rPr>
      <w:rFonts w:ascii="Symbol" w:hAnsi="Symbol"/>
      <w:sz w:val="16"/>
    </w:rPr>
  </w:style>
  <w:style w:type="character" w:customStyle="1" w:styleId="WW8Num212z0">
    <w:name w:val="WW8Num212z0"/>
    <w:rsid w:val="00B849A3"/>
    <w:rPr>
      <w:b/>
    </w:rPr>
  </w:style>
  <w:style w:type="character" w:customStyle="1" w:styleId="WW8Num213z0">
    <w:name w:val="WW8Num213z0"/>
    <w:rsid w:val="00B849A3"/>
    <w:rPr>
      <w:rFonts w:ascii="Times New Roman" w:hAnsi="Times New Roman"/>
      <w:b w:val="0"/>
    </w:rPr>
  </w:style>
  <w:style w:type="character" w:customStyle="1" w:styleId="WW8Num216z0">
    <w:name w:val="WW8Num216z0"/>
    <w:rsid w:val="00B849A3"/>
    <w:rPr>
      <w:b/>
    </w:rPr>
  </w:style>
  <w:style w:type="character" w:customStyle="1" w:styleId="WW8Num218z0">
    <w:name w:val="WW8Num218z0"/>
    <w:rsid w:val="00B849A3"/>
    <w:rPr>
      <w:rFonts w:ascii="Symbol" w:hAnsi="Symbol"/>
    </w:rPr>
  </w:style>
  <w:style w:type="character" w:customStyle="1" w:styleId="WW8Num219z0">
    <w:name w:val="WW8Num219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220z1">
    <w:name w:val="WW8Num220z1"/>
    <w:rsid w:val="00B849A3"/>
    <w:rPr>
      <w:b/>
    </w:rPr>
  </w:style>
  <w:style w:type="character" w:customStyle="1" w:styleId="WW8Num221z0">
    <w:name w:val="WW8Num221z0"/>
    <w:rsid w:val="00B849A3"/>
    <w:rPr>
      <w:b/>
    </w:rPr>
  </w:style>
  <w:style w:type="character" w:customStyle="1" w:styleId="WW8Num224z0">
    <w:name w:val="WW8Num224z0"/>
    <w:rsid w:val="00B849A3"/>
    <w:rPr>
      <w:b/>
    </w:rPr>
  </w:style>
  <w:style w:type="character" w:customStyle="1" w:styleId="WW8Num225z0">
    <w:name w:val="WW8Num225z0"/>
    <w:rsid w:val="00B849A3"/>
    <w:rPr>
      <w:b/>
    </w:rPr>
  </w:style>
  <w:style w:type="character" w:customStyle="1" w:styleId="WW8Num226z0">
    <w:name w:val="WW8Num226z0"/>
    <w:rsid w:val="00B849A3"/>
    <w:rPr>
      <w:b/>
    </w:rPr>
  </w:style>
  <w:style w:type="character" w:customStyle="1" w:styleId="WW8Num226z1">
    <w:name w:val="WW8Num226z1"/>
    <w:rsid w:val="00B849A3"/>
    <w:rPr>
      <w:b/>
      <w:i w:val="0"/>
    </w:rPr>
  </w:style>
  <w:style w:type="character" w:customStyle="1" w:styleId="WW8Num227z0">
    <w:name w:val="WW8Num227z0"/>
    <w:rsid w:val="00B849A3"/>
    <w:rPr>
      <w:rFonts w:ascii="Wingdings" w:hAnsi="Wingdings"/>
    </w:rPr>
  </w:style>
  <w:style w:type="character" w:customStyle="1" w:styleId="WW8Num228z0">
    <w:name w:val="WW8Num228z0"/>
    <w:rsid w:val="00B849A3"/>
    <w:rPr>
      <w:b/>
    </w:rPr>
  </w:style>
  <w:style w:type="character" w:customStyle="1" w:styleId="WW8Num231z0">
    <w:name w:val="WW8Num231z0"/>
    <w:rsid w:val="00B849A3"/>
    <w:rPr>
      <w:b/>
    </w:rPr>
  </w:style>
  <w:style w:type="character" w:customStyle="1" w:styleId="WW8Num232z0">
    <w:name w:val="WW8Num232z0"/>
    <w:rsid w:val="00B849A3"/>
    <w:rPr>
      <w:b/>
      <w:i w:val="0"/>
    </w:rPr>
  </w:style>
  <w:style w:type="character" w:customStyle="1" w:styleId="WW8Num233z0">
    <w:name w:val="WW8Num233z0"/>
    <w:rsid w:val="00B849A3"/>
    <w:rPr>
      <w:b/>
    </w:rPr>
  </w:style>
  <w:style w:type="character" w:customStyle="1" w:styleId="WW8Num234z0">
    <w:name w:val="WW8Num234z0"/>
    <w:rsid w:val="00B849A3"/>
    <w:rPr>
      <w:rFonts w:ascii="Symbol" w:hAnsi="Symbol"/>
    </w:rPr>
  </w:style>
  <w:style w:type="character" w:customStyle="1" w:styleId="WW8Num236z0">
    <w:name w:val="WW8Num236z0"/>
    <w:rsid w:val="00B849A3"/>
    <w:rPr>
      <w:b/>
      <w:color w:val="000000"/>
    </w:rPr>
  </w:style>
  <w:style w:type="character" w:customStyle="1" w:styleId="WW8Num237z0">
    <w:name w:val="WW8Num237z0"/>
    <w:rsid w:val="00B849A3"/>
    <w:rPr>
      <w:rFonts w:ascii="Symbol" w:hAnsi="Symbol"/>
      <w:sz w:val="16"/>
    </w:rPr>
  </w:style>
  <w:style w:type="character" w:customStyle="1" w:styleId="WW8Num238z0">
    <w:name w:val="WW8Num238z0"/>
    <w:rsid w:val="00B849A3"/>
    <w:rPr>
      <w:b/>
    </w:rPr>
  </w:style>
  <w:style w:type="character" w:customStyle="1" w:styleId="WW8Num239z0">
    <w:name w:val="WW8Num239z0"/>
    <w:rsid w:val="00B849A3"/>
    <w:rPr>
      <w:b/>
    </w:rPr>
  </w:style>
  <w:style w:type="character" w:customStyle="1" w:styleId="WW8Num243z0">
    <w:name w:val="WW8Num243z0"/>
    <w:rsid w:val="00B849A3"/>
    <w:rPr>
      <w:b/>
    </w:rPr>
  </w:style>
  <w:style w:type="character" w:customStyle="1" w:styleId="WW8Num247z0">
    <w:name w:val="WW8Num247z0"/>
    <w:rsid w:val="00B849A3"/>
    <w:rPr>
      <w:b/>
      <w:color w:val="auto"/>
    </w:rPr>
  </w:style>
  <w:style w:type="character" w:customStyle="1" w:styleId="WW8Num248z0">
    <w:name w:val="WW8Num248z0"/>
    <w:rsid w:val="00B849A3"/>
    <w:rPr>
      <w:b/>
    </w:rPr>
  </w:style>
  <w:style w:type="character" w:customStyle="1" w:styleId="WW8Num249z0">
    <w:name w:val="WW8Num249z0"/>
    <w:rsid w:val="00B849A3"/>
    <w:rPr>
      <w:b/>
    </w:rPr>
  </w:style>
  <w:style w:type="character" w:customStyle="1" w:styleId="WW8Num250z0">
    <w:name w:val="WW8Num250z0"/>
    <w:rsid w:val="00B849A3"/>
    <w:rPr>
      <w:rFonts w:ascii="Symbol" w:hAnsi="Symbol"/>
    </w:rPr>
  </w:style>
  <w:style w:type="character" w:customStyle="1" w:styleId="WW8Num251z0">
    <w:name w:val="WW8Num251z0"/>
    <w:rsid w:val="00B849A3"/>
    <w:rPr>
      <w:b/>
    </w:rPr>
  </w:style>
  <w:style w:type="character" w:customStyle="1" w:styleId="WW8Num252z0">
    <w:name w:val="WW8Num252z0"/>
    <w:rsid w:val="00B849A3"/>
    <w:rPr>
      <w:b/>
    </w:rPr>
  </w:style>
  <w:style w:type="character" w:customStyle="1" w:styleId="WW8Num254z0">
    <w:name w:val="WW8Num254z0"/>
    <w:rsid w:val="00B849A3"/>
    <w:rPr>
      <w:b/>
    </w:rPr>
  </w:style>
  <w:style w:type="character" w:customStyle="1" w:styleId="WW8Num255z0">
    <w:name w:val="WW8Num255z0"/>
    <w:rsid w:val="00B849A3"/>
    <w:rPr>
      <w:rFonts w:ascii="Arial" w:hAnsi="Arial"/>
      <w:b w:val="0"/>
      <w:i w:val="0"/>
      <w:sz w:val="22"/>
      <w:u w:val="none"/>
    </w:rPr>
  </w:style>
  <w:style w:type="character" w:customStyle="1" w:styleId="WW8Num257z0">
    <w:name w:val="WW8Num257z0"/>
    <w:rsid w:val="00B849A3"/>
    <w:rPr>
      <w:rFonts w:ascii="Arial" w:hAnsi="Arial"/>
      <w:b/>
      <w:i w:val="0"/>
      <w:sz w:val="24"/>
      <w:u w:val="none"/>
    </w:rPr>
  </w:style>
  <w:style w:type="character" w:customStyle="1" w:styleId="WW8Num258z0">
    <w:name w:val="WW8Num258z0"/>
    <w:rsid w:val="00B849A3"/>
    <w:rPr>
      <w:b/>
    </w:rPr>
  </w:style>
  <w:style w:type="character" w:customStyle="1" w:styleId="WW8Num259z0">
    <w:name w:val="WW8Num259z0"/>
    <w:rsid w:val="00B849A3"/>
    <w:rPr>
      <w:b/>
    </w:rPr>
  </w:style>
  <w:style w:type="character" w:customStyle="1" w:styleId="WW8Num261z0">
    <w:name w:val="WW8Num261z0"/>
    <w:rsid w:val="00B849A3"/>
    <w:rPr>
      <w:b/>
    </w:rPr>
  </w:style>
  <w:style w:type="character" w:customStyle="1" w:styleId="WW8Num263z0">
    <w:name w:val="WW8Num263z0"/>
    <w:rsid w:val="00B849A3"/>
    <w:rPr>
      <w:rFonts w:ascii="Symbol" w:hAnsi="Symbol"/>
      <w:sz w:val="16"/>
    </w:rPr>
  </w:style>
  <w:style w:type="character" w:customStyle="1" w:styleId="WW8Num264z0">
    <w:name w:val="WW8Num264z0"/>
    <w:rsid w:val="00B849A3"/>
    <w:rPr>
      <w:b/>
    </w:rPr>
  </w:style>
  <w:style w:type="character" w:customStyle="1" w:styleId="WW8Num264z1">
    <w:name w:val="WW8Num264z1"/>
    <w:rsid w:val="00B849A3"/>
    <w:rPr>
      <w:b/>
      <w:color w:val="000000"/>
    </w:rPr>
  </w:style>
  <w:style w:type="character" w:customStyle="1" w:styleId="WW8Num266z0">
    <w:name w:val="WW8Num266z0"/>
    <w:rsid w:val="00B849A3"/>
    <w:rPr>
      <w:rFonts w:ascii="Symbol" w:hAnsi="Symbol"/>
    </w:rPr>
  </w:style>
  <w:style w:type="character" w:customStyle="1" w:styleId="WW8Num268z0">
    <w:name w:val="WW8Num268z0"/>
    <w:rsid w:val="00B849A3"/>
    <w:rPr>
      <w:b/>
    </w:rPr>
  </w:style>
  <w:style w:type="character" w:customStyle="1" w:styleId="WW8Num270z0">
    <w:name w:val="WW8Num270z0"/>
    <w:rsid w:val="00B849A3"/>
    <w:rPr>
      <w:b/>
      <w:i w:val="0"/>
    </w:rPr>
  </w:style>
  <w:style w:type="character" w:customStyle="1" w:styleId="WW8Num271z1">
    <w:name w:val="WW8Num271z1"/>
    <w:rsid w:val="00B849A3"/>
    <w:rPr>
      <w:b/>
    </w:rPr>
  </w:style>
  <w:style w:type="character" w:customStyle="1" w:styleId="WW8Num272z0">
    <w:name w:val="WW8Num272z0"/>
    <w:rsid w:val="00B849A3"/>
    <w:rPr>
      <w:b/>
    </w:rPr>
  </w:style>
  <w:style w:type="character" w:customStyle="1" w:styleId="WW8Num273z0">
    <w:name w:val="WW8Num273z0"/>
    <w:rsid w:val="00B849A3"/>
    <w:rPr>
      <w:b/>
    </w:rPr>
  </w:style>
  <w:style w:type="character" w:customStyle="1" w:styleId="WW8Num274z0">
    <w:name w:val="WW8Num274z0"/>
    <w:rsid w:val="00B849A3"/>
    <w:rPr>
      <w:rFonts w:ascii="Symbol" w:hAnsi="Symbol"/>
      <w:sz w:val="16"/>
    </w:rPr>
  </w:style>
  <w:style w:type="character" w:customStyle="1" w:styleId="WW8Num276z0">
    <w:name w:val="WW8Num276z0"/>
    <w:rsid w:val="00B849A3"/>
    <w:rPr>
      <w:b/>
    </w:rPr>
  </w:style>
  <w:style w:type="character" w:customStyle="1" w:styleId="WW8Num277z0">
    <w:name w:val="WW8Num277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279z0">
    <w:name w:val="WW8Num279z0"/>
    <w:rsid w:val="00B849A3"/>
    <w:rPr>
      <w:rFonts w:ascii="Wingdings" w:hAnsi="Wingdings"/>
    </w:rPr>
  </w:style>
  <w:style w:type="character" w:customStyle="1" w:styleId="WW8Num281z0">
    <w:name w:val="WW8Num281z0"/>
    <w:rsid w:val="00B849A3"/>
    <w:rPr>
      <w:b/>
    </w:rPr>
  </w:style>
  <w:style w:type="character" w:customStyle="1" w:styleId="WW8Num282z0">
    <w:name w:val="WW8Num282z0"/>
    <w:rsid w:val="00B849A3"/>
    <w:rPr>
      <w:b/>
    </w:rPr>
  </w:style>
  <w:style w:type="character" w:customStyle="1" w:styleId="WW8Num283z0">
    <w:name w:val="WW8Num283z0"/>
    <w:rsid w:val="00B849A3"/>
    <w:rPr>
      <w:b/>
    </w:rPr>
  </w:style>
  <w:style w:type="character" w:customStyle="1" w:styleId="WW8Num285z0">
    <w:name w:val="WW8Num285z0"/>
    <w:rsid w:val="00B849A3"/>
    <w:rPr>
      <w:b/>
    </w:rPr>
  </w:style>
  <w:style w:type="character" w:customStyle="1" w:styleId="WW8Num286z0">
    <w:name w:val="WW8Num286z0"/>
    <w:rsid w:val="00B849A3"/>
    <w:rPr>
      <w:b/>
    </w:rPr>
  </w:style>
  <w:style w:type="character" w:customStyle="1" w:styleId="WW8Num287z0">
    <w:name w:val="WW8Num287z0"/>
    <w:rsid w:val="00B849A3"/>
    <w:rPr>
      <w:b/>
    </w:rPr>
  </w:style>
  <w:style w:type="character" w:customStyle="1" w:styleId="WW8Num288z0">
    <w:name w:val="WW8Num288z0"/>
    <w:rsid w:val="00B849A3"/>
    <w:rPr>
      <w:b/>
    </w:rPr>
  </w:style>
  <w:style w:type="character" w:customStyle="1" w:styleId="WW8Num290z0">
    <w:name w:val="WW8Num290z0"/>
    <w:rsid w:val="00B849A3"/>
    <w:rPr>
      <w:b/>
    </w:rPr>
  </w:style>
  <w:style w:type="character" w:customStyle="1" w:styleId="WW8Num292z0">
    <w:name w:val="WW8Num292z0"/>
    <w:rsid w:val="00B849A3"/>
    <w:rPr>
      <w:rFonts w:ascii="Symbol" w:hAnsi="Symbol"/>
      <w:sz w:val="16"/>
    </w:rPr>
  </w:style>
  <w:style w:type="character" w:customStyle="1" w:styleId="WW8Num293z0">
    <w:name w:val="WW8Num293z0"/>
    <w:rsid w:val="00B849A3"/>
    <w:rPr>
      <w:b/>
      <w:i w:val="0"/>
    </w:rPr>
  </w:style>
  <w:style w:type="character" w:customStyle="1" w:styleId="WW8Num294z0">
    <w:name w:val="WW8Num294z0"/>
    <w:rsid w:val="00B849A3"/>
    <w:rPr>
      <w:rFonts w:ascii="Symbol" w:hAnsi="Symbol"/>
      <w:sz w:val="16"/>
    </w:rPr>
  </w:style>
  <w:style w:type="character" w:customStyle="1" w:styleId="WW8NumSt76z0">
    <w:name w:val="WW8NumSt76z0"/>
    <w:rsid w:val="00B849A3"/>
    <w:rPr>
      <w:rFonts w:ascii="Arial" w:hAnsi="Arial"/>
      <w:b/>
      <w:i w:val="0"/>
      <w:sz w:val="24"/>
    </w:rPr>
  </w:style>
  <w:style w:type="character" w:customStyle="1" w:styleId="WW8NumSt92z0">
    <w:name w:val="WW8NumSt92z0"/>
    <w:rsid w:val="00B849A3"/>
    <w:rPr>
      <w:rFonts w:ascii="Symbol" w:hAnsi="Symbol"/>
    </w:rPr>
  </w:style>
  <w:style w:type="character" w:customStyle="1" w:styleId="WW8NumSt176z0">
    <w:name w:val="WW8NumSt176z0"/>
    <w:rsid w:val="00B849A3"/>
    <w:rPr>
      <w:rFonts w:ascii="Symbol" w:hAnsi="Symbol"/>
    </w:rPr>
  </w:style>
  <w:style w:type="character" w:customStyle="1" w:styleId="WW8NumSt237z0">
    <w:name w:val="WW8NumSt237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St238z0">
    <w:name w:val="WW8NumSt238z0"/>
    <w:rsid w:val="00B849A3"/>
    <w:rPr>
      <w:rFonts w:ascii="Symbol" w:hAnsi="Symbol"/>
    </w:rPr>
  </w:style>
  <w:style w:type="character" w:customStyle="1" w:styleId="Smbolosdemarca">
    <w:name w:val="Símbolos de marca"/>
    <w:rsid w:val="00B849A3"/>
    <w:rPr>
      <w:rFonts w:ascii="StarSymbol" w:eastAsia="StarSymbol" w:hAnsi="StarSymbol" w:cs="StarSymbol"/>
      <w:sz w:val="18"/>
      <w:szCs w:val="18"/>
    </w:rPr>
  </w:style>
  <w:style w:type="character" w:customStyle="1" w:styleId="WW-Smbolosdemarca">
    <w:name w:val="WW-Símbolos de marca"/>
    <w:rsid w:val="00B849A3"/>
    <w:rPr>
      <w:rFonts w:ascii="StarSymbol" w:eastAsia="StarSymbol" w:hAnsi="StarSymbol" w:cs="StarSymbol"/>
      <w:sz w:val="18"/>
      <w:szCs w:val="18"/>
    </w:rPr>
  </w:style>
  <w:style w:type="character" w:customStyle="1" w:styleId="WW-Smbolosdemarca1">
    <w:name w:val="WW-Símbolos de marca1"/>
    <w:rsid w:val="00B849A3"/>
    <w:rPr>
      <w:rFonts w:ascii="StarSymbol" w:eastAsia="StarSymbol" w:hAnsi="StarSymbol" w:cs="StarSymbol"/>
      <w:sz w:val="18"/>
      <w:szCs w:val="18"/>
    </w:rPr>
  </w:style>
  <w:style w:type="character" w:customStyle="1" w:styleId="WW-Smbolosdemarca11">
    <w:name w:val="WW-Símbolos de marca11"/>
    <w:rsid w:val="00B849A3"/>
    <w:rPr>
      <w:rFonts w:ascii="StarSymbol" w:eastAsia="StarSymbol" w:hAnsi="StarSymbol" w:cs="StarSymbol"/>
      <w:sz w:val="18"/>
      <w:szCs w:val="18"/>
    </w:rPr>
  </w:style>
  <w:style w:type="character" w:customStyle="1" w:styleId="WW-Smbolosdemarca111">
    <w:name w:val="WW-Símbolos de marca111"/>
    <w:rsid w:val="00B849A3"/>
    <w:rPr>
      <w:rFonts w:ascii="StarSymbol" w:eastAsia="StarSymbol" w:hAnsi="StarSymbol" w:cs="StarSymbol"/>
      <w:sz w:val="18"/>
      <w:szCs w:val="18"/>
    </w:rPr>
  </w:style>
  <w:style w:type="character" w:customStyle="1" w:styleId="Smbolosdenumerao">
    <w:name w:val="Símbolos de numeração"/>
    <w:rsid w:val="00B849A3"/>
  </w:style>
  <w:style w:type="character" w:customStyle="1" w:styleId="WW-Smbolosdenumerao">
    <w:name w:val="WW-Símbolos de numeração"/>
    <w:rsid w:val="00B849A3"/>
  </w:style>
  <w:style w:type="character" w:customStyle="1" w:styleId="WW-Smbolosdenumerao1">
    <w:name w:val="WW-Símbolos de numeração1"/>
    <w:rsid w:val="00B849A3"/>
  </w:style>
  <w:style w:type="character" w:customStyle="1" w:styleId="WW-Smbolosdenumerao11">
    <w:name w:val="WW-Símbolos de numeração11"/>
    <w:rsid w:val="00B849A3"/>
  </w:style>
  <w:style w:type="character" w:customStyle="1" w:styleId="WW-Smbolosdenumerao111">
    <w:name w:val="WW-Símbolos de numeração111"/>
    <w:rsid w:val="00B849A3"/>
  </w:style>
  <w:style w:type="character" w:customStyle="1" w:styleId="WW8Num55z0">
    <w:name w:val="WW8Num55z0"/>
    <w:rsid w:val="00B849A3"/>
    <w:rPr>
      <w:rFonts w:ascii="Symbol" w:hAnsi="Symbol"/>
      <w:color w:val="auto"/>
      <w:sz w:val="28"/>
    </w:rPr>
  </w:style>
  <w:style w:type="paragraph" w:customStyle="1" w:styleId="WW-Ttulo1">
    <w:name w:val="WW-Título1"/>
    <w:basedOn w:val="Normal"/>
    <w:next w:val="Corpodetexto"/>
    <w:rsid w:val="00B849A3"/>
    <w:pPr>
      <w:keepNext/>
      <w:widowControl/>
      <w:spacing w:before="240" w:after="120"/>
    </w:pPr>
    <w:rPr>
      <w:rFonts w:ascii="Arial" w:hAnsi="Arial"/>
      <w:sz w:val="28"/>
      <w:szCs w:val="28"/>
      <w:lang w:val="pt-PT" w:eastAsia="pt-BR"/>
    </w:rPr>
  </w:style>
  <w:style w:type="paragraph" w:customStyle="1" w:styleId="WW-Ttulo">
    <w:name w:val="WW-Título"/>
    <w:basedOn w:val="Normal"/>
    <w:next w:val="Corpodetexto"/>
    <w:rsid w:val="00B849A3"/>
    <w:pPr>
      <w:keepNext/>
      <w:widowControl/>
      <w:spacing w:before="240" w:after="120"/>
    </w:pPr>
    <w:rPr>
      <w:rFonts w:ascii="Arial" w:hAnsi="Arial"/>
      <w:sz w:val="28"/>
      <w:szCs w:val="28"/>
      <w:lang w:val="pt-PT" w:eastAsia="pt-BR"/>
    </w:rPr>
  </w:style>
  <w:style w:type="paragraph" w:customStyle="1" w:styleId="normal2">
    <w:name w:val="normal2"/>
    <w:rsid w:val="00B849A3"/>
    <w:pPr>
      <w:suppressAutoHyphens/>
      <w:ind w:left="720" w:hanging="360"/>
      <w:jc w:val="both"/>
    </w:pPr>
    <w:rPr>
      <w:sz w:val="24"/>
      <w:lang w:val="pt-PT" w:eastAsia="pt-BR"/>
    </w:rPr>
  </w:style>
  <w:style w:type="paragraph" w:customStyle="1" w:styleId="PARAGRAFO11">
    <w:name w:val="PARAGRAFO 1.1"/>
    <w:rsid w:val="00B849A3"/>
    <w:pPr>
      <w:suppressAutoHyphens/>
      <w:spacing w:line="240" w:lineRule="exact"/>
      <w:ind w:left="1440" w:hanging="720"/>
      <w:jc w:val="both"/>
    </w:pPr>
    <w:rPr>
      <w:rFonts w:ascii="Courier" w:hAnsi="Courier"/>
      <w:sz w:val="24"/>
      <w:lang w:eastAsia="pt-BR"/>
    </w:rPr>
  </w:style>
  <w:style w:type="paragraph" w:customStyle="1" w:styleId="WW-Ttulo11">
    <w:name w:val="WW-Título11"/>
    <w:basedOn w:val="Normal"/>
    <w:next w:val="Subttulo"/>
    <w:rsid w:val="00B849A3"/>
    <w:pPr>
      <w:widowControl/>
      <w:jc w:val="center"/>
    </w:pPr>
    <w:rPr>
      <w:rFonts w:ascii="Tms Rmn" w:eastAsia="Times New Roman" w:hAnsi="Tms Rmn"/>
      <w:b/>
      <w:szCs w:val="20"/>
      <w:lang w:eastAsia="pt-BR"/>
    </w:rPr>
  </w:style>
  <w:style w:type="paragraph" w:customStyle="1" w:styleId="TABULACAOFORMULASI">
    <w:name w:val="TABULACAO FORMULA SI"/>
    <w:rsid w:val="00B849A3"/>
    <w:pPr>
      <w:suppressAutoHyphens/>
      <w:spacing w:line="240" w:lineRule="exact"/>
      <w:ind w:left="720" w:hanging="720"/>
      <w:jc w:val="both"/>
    </w:pPr>
    <w:rPr>
      <w:rFonts w:ascii="Courier" w:hAnsi="Courier"/>
      <w:sz w:val="24"/>
      <w:lang w:eastAsia="pt-BR"/>
    </w:rPr>
  </w:style>
  <w:style w:type="paragraph" w:customStyle="1" w:styleId="BLOCO11">
    <w:name w:val="BLOCO 1.1"/>
    <w:rsid w:val="00B849A3"/>
    <w:pPr>
      <w:suppressAutoHyphens/>
      <w:spacing w:line="240" w:lineRule="exact"/>
      <w:ind w:left="1440"/>
      <w:jc w:val="both"/>
    </w:pPr>
    <w:rPr>
      <w:rFonts w:ascii="Courier" w:hAnsi="Courier"/>
      <w:sz w:val="24"/>
      <w:lang w:eastAsia="pt-BR"/>
    </w:rPr>
  </w:style>
  <w:style w:type="paragraph" w:customStyle="1" w:styleId="WW-Recuodecorpodetexto3">
    <w:name w:val="WW-Recuo de corpo de texto 3"/>
    <w:basedOn w:val="Normal"/>
    <w:rsid w:val="00B849A3"/>
    <w:pPr>
      <w:widowControl/>
      <w:ind w:left="567" w:hanging="567"/>
    </w:pPr>
    <w:rPr>
      <w:rFonts w:ascii="Arial" w:eastAsia="Times New Roman" w:hAnsi="Arial"/>
      <w:sz w:val="18"/>
      <w:szCs w:val="20"/>
      <w:lang w:eastAsia="pt-BR"/>
    </w:rPr>
  </w:style>
  <w:style w:type="paragraph" w:customStyle="1" w:styleId="WW-Recuodecorpodetexto2">
    <w:name w:val="WW-Recuo de corpo de texto 2"/>
    <w:basedOn w:val="Normal"/>
    <w:rsid w:val="00B849A3"/>
    <w:pPr>
      <w:widowControl/>
      <w:ind w:left="1276" w:hanging="567"/>
      <w:jc w:val="both"/>
    </w:pPr>
    <w:rPr>
      <w:rFonts w:eastAsia="Times New Roman"/>
      <w:sz w:val="28"/>
      <w:szCs w:val="20"/>
      <w:lang w:val="pt-PT" w:eastAsia="pt-BR"/>
    </w:rPr>
  </w:style>
  <w:style w:type="paragraph" w:customStyle="1" w:styleId="DefaultText">
    <w:name w:val="Default Text"/>
    <w:basedOn w:val="Normal"/>
    <w:rsid w:val="00B849A3"/>
    <w:pPr>
      <w:widowControl/>
      <w:suppressAutoHyphens w:val="0"/>
    </w:pPr>
    <w:rPr>
      <w:rFonts w:eastAsia="Times New Roman"/>
      <w:szCs w:val="20"/>
      <w:lang w:val="en-US" w:eastAsia="pt-BR"/>
    </w:rPr>
  </w:style>
  <w:style w:type="paragraph" w:customStyle="1" w:styleId="Textoembloco1">
    <w:name w:val="Texto em bloco1"/>
    <w:basedOn w:val="Normal"/>
    <w:rsid w:val="00B849A3"/>
    <w:pPr>
      <w:widowControl/>
      <w:suppressAutoHyphens w:val="0"/>
      <w:spacing w:before="120" w:after="120"/>
      <w:ind w:left="993" w:right="-51" w:hanging="426"/>
      <w:jc w:val="both"/>
    </w:pPr>
    <w:rPr>
      <w:rFonts w:ascii="Arial" w:eastAsia="Times New Roman" w:hAnsi="Arial"/>
      <w:szCs w:val="20"/>
      <w:lang w:eastAsia="pt-BR"/>
    </w:rPr>
  </w:style>
  <w:style w:type="paragraph" w:customStyle="1" w:styleId="WW-Textosimples1">
    <w:name w:val="WW-Texto simples1"/>
    <w:basedOn w:val="Normal"/>
    <w:rsid w:val="00B849A3"/>
    <w:pPr>
      <w:widowControl/>
      <w:suppressAutoHyphens w:val="0"/>
    </w:pPr>
    <w:rPr>
      <w:rFonts w:ascii="Courier New" w:eastAsia="Times New Roman" w:hAnsi="Courier New"/>
      <w:sz w:val="20"/>
      <w:szCs w:val="20"/>
      <w:lang w:eastAsia="pt-BR"/>
    </w:rPr>
  </w:style>
  <w:style w:type="paragraph" w:styleId="Corpodetexto2">
    <w:name w:val="Body Text 2"/>
    <w:basedOn w:val="Normal"/>
    <w:link w:val="Corpodetexto2Char1"/>
    <w:uiPriority w:val="99"/>
    <w:semiHidden/>
    <w:unhideWhenUsed/>
    <w:rsid w:val="00B849A3"/>
    <w:pPr>
      <w:widowControl/>
      <w:spacing w:after="120" w:line="480" w:lineRule="auto"/>
    </w:pPr>
    <w:rPr>
      <w:rFonts w:eastAsia="Times New Roman"/>
      <w:sz w:val="20"/>
      <w:szCs w:val="20"/>
      <w:lang w:val="pt-PT" w:eastAsia="pt-BR"/>
    </w:rPr>
  </w:style>
  <w:style w:type="character" w:customStyle="1" w:styleId="Corpodetexto2Char1">
    <w:name w:val="Corpo de texto 2 Char1"/>
    <w:basedOn w:val="Fontepargpadro"/>
    <w:link w:val="Corpodetexto2"/>
    <w:uiPriority w:val="99"/>
    <w:semiHidden/>
    <w:rsid w:val="00B849A3"/>
    <w:rPr>
      <w:lang w:val="pt-PT" w:eastAsia="pt-BR"/>
    </w:rPr>
  </w:style>
  <w:style w:type="character" w:customStyle="1" w:styleId="titulosistema1">
    <w:name w:val="titulo_sistema1"/>
    <w:rsid w:val="00B849A3"/>
    <w:rPr>
      <w:rFonts w:ascii="Arial" w:hAnsi="Arial" w:cs="Arial" w:hint="default"/>
      <w:b/>
      <w:bCs/>
      <w:i w:val="0"/>
      <w:iCs w:val="0"/>
      <w:smallCaps w:val="0"/>
      <w:color w:val="000000"/>
      <w:sz w:val="21"/>
      <w:szCs w:val="21"/>
    </w:rPr>
  </w:style>
  <w:style w:type="paragraph" w:customStyle="1" w:styleId="N4">
    <w:name w:val="N4"/>
    <w:basedOn w:val="Normal"/>
    <w:qFormat/>
    <w:rsid w:val="00B849A3"/>
    <w:pPr>
      <w:widowControl/>
      <w:tabs>
        <w:tab w:val="left" w:pos="993"/>
      </w:tabs>
      <w:suppressAutoHyphens w:val="0"/>
      <w:contextualSpacing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customStyle="1" w:styleId="N5">
    <w:name w:val="N5"/>
    <w:basedOn w:val="N4"/>
    <w:qFormat/>
    <w:rsid w:val="00B849A3"/>
  </w:style>
  <w:style w:type="paragraph" w:customStyle="1" w:styleId="Contedodetabela">
    <w:name w:val="Conteúdo de tabela"/>
    <w:basedOn w:val="Normal"/>
    <w:rsid w:val="00B849A3"/>
    <w:pPr>
      <w:widowControl/>
      <w:suppressLineNumbers/>
    </w:pPr>
    <w:rPr>
      <w:rFonts w:eastAsia="Times New Roman"/>
      <w:sz w:val="20"/>
      <w:szCs w:val="20"/>
      <w:lang w:val="pt-PT"/>
    </w:rPr>
  </w:style>
  <w:style w:type="character" w:customStyle="1" w:styleId="highlight">
    <w:name w:val="highlight"/>
    <w:rsid w:val="00B849A3"/>
  </w:style>
  <w:style w:type="paragraph" w:customStyle="1" w:styleId="Nivel01">
    <w:name w:val="Nivel 01"/>
    <w:basedOn w:val="Ttulo1"/>
    <w:next w:val="Normal"/>
    <w:link w:val="Nivel01Char"/>
    <w:autoRedefine/>
    <w:qFormat/>
    <w:rsid w:val="00B849A3"/>
    <w:pPr>
      <w:keepLines/>
      <w:widowControl/>
      <w:numPr>
        <w:numId w:val="0"/>
      </w:numPr>
      <w:tabs>
        <w:tab w:val="left" w:pos="567"/>
      </w:tabs>
      <w:suppressAutoHyphens w:val="0"/>
      <w:spacing w:beforeLines="120" w:before="288" w:afterLines="120" w:after="288" w:line="312" w:lineRule="auto"/>
      <w:jc w:val="both"/>
    </w:pPr>
    <w:rPr>
      <w:rFonts w:ascii="Arial" w:eastAsia="MS Gothic" w:hAnsi="Arial" w:cs="Arial"/>
      <w:sz w:val="22"/>
      <w:szCs w:val="22"/>
      <w:lang w:eastAsia="pt-BR"/>
    </w:rPr>
  </w:style>
  <w:style w:type="character" w:customStyle="1" w:styleId="Nivel01Char">
    <w:name w:val="Nivel 01 Char"/>
    <w:link w:val="Nivel01"/>
    <w:rsid w:val="00B849A3"/>
    <w:rPr>
      <w:rFonts w:ascii="Arial" w:eastAsia="MS Gothic" w:hAnsi="Arial" w:cs="Arial"/>
      <w:b/>
      <w:bCs/>
      <w:sz w:val="22"/>
      <w:szCs w:val="22"/>
      <w:lang w:eastAsia="pt-BR"/>
    </w:rPr>
  </w:style>
  <w:style w:type="paragraph" w:customStyle="1" w:styleId="Nivel2">
    <w:name w:val="Nivel 2"/>
    <w:basedOn w:val="Normal"/>
    <w:link w:val="Nivel2Char"/>
    <w:qFormat/>
    <w:rsid w:val="00B849A3"/>
    <w:pPr>
      <w:widowControl/>
      <w:numPr>
        <w:ilvl w:val="3"/>
        <w:numId w:val="12"/>
      </w:numPr>
      <w:suppressAutoHyphens w:val="0"/>
      <w:spacing w:before="120" w:after="120" w:line="276" w:lineRule="auto"/>
      <w:ind w:left="999" w:hanging="432"/>
      <w:jc w:val="both"/>
    </w:pPr>
    <w:rPr>
      <w:rFonts w:ascii="Arial" w:eastAsia="MS Mincho" w:hAnsi="Arial" w:cs="Arial"/>
      <w:color w:val="000000"/>
      <w:sz w:val="20"/>
      <w:szCs w:val="20"/>
      <w:lang w:eastAsia="pt-BR"/>
    </w:rPr>
  </w:style>
  <w:style w:type="character" w:customStyle="1" w:styleId="Nivel2Char">
    <w:name w:val="Nivel 2 Char"/>
    <w:link w:val="Nivel2"/>
    <w:locked/>
    <w:rsid w:val="00B849A3"/>
    <w:rPr>
      <w:rFonts w:ascii="Arial" w:eastAsia="MS Mincho" w:hAnsi="Arial" w:cs="Arial"/>
      <w:color w:val="000000"/>
      <w:lang w:eastAsia="pt-BR"/>
    </w:rPr>
  </w:style>
  <w:style w:type="paragraph" w:customStyle="1" w:styleId="Nivel3">
    <w:name w:val="Nivel 3"/>
    <w:basedOn w:val="Normal"/>
    <w:link w:val="Nivel3Char"/>
    <w:qFormat/>
    <w:rsid w:val="00B849A3"/>
    <w:pPr>
      <w:widowControl/>
      <w:numPr>
        <w:ilvl w:val="2"/>
        <w:numId w:val="12"/>
      </w:numPr>
      <w:suppressAutoHyphens w:val="0"/>
      <w:spacing w:before="120" w:after="120" w:line="276" w:lineRule="auto"/>
      <w:jc w:val="both"/>
    </w:pPr>
    <w:rPr>
      <w:rFonts w:ascii="Arial" w:eastAsia="MS Mincho" w:hAnsi="Arial" w:cs="Arial"/>
      <w:color w:val="000000"/>
      <w:sz w:val="20"/>
      <w:szCs w:val="20"/>
      <w:lang w:eastAsia="pt-BR"/>
    </w:rPr>
  </w:style>
  <w:style w:type="character" w:customStyle="1" w:styleId="Nivel3Char">
    <w:name w:val="Nivel 3 Char"/>
    <w:link w:val="Nivel3"/>
    <w:rsid w:val="00B849A3"/>
    <w:rPr>
      <w:rFonts w:ascii="Arial" w:eastAsia="MS Mincho" w:hAnsi="Arial" w:cs="Arial"/>
      <w:color w:val="000000"/>
      <w:lang w:eastAsia="pt-BR"/>
    </w:rPr>
  </w:style>
  <w:style w:type="paragraph" w:customStyle="1" w:styleId="Nivel4">
    <w:name w:val="Nivel 4"/>
    <w:basedOn w:val="Nivel3"/>
    <w:link w:val="Nivel4Char"/>
    <w:qFormat/>
    <w:rsid w:val="00B849A3"/>
    <w:pPr>
      <w:numPr>
        <w:ilvl w:val="0"/>
        <w:numId w:val="0"/>
      </w:numPr>
      <w:ind w:left="2491" w:hanging="648"/>
    </w:pPr>
    <w:rPr>
      <w:color w:val="auto"/>
    </w:rPr>
  </w:style>
  <w:style w:type="character" w:customStyle="1" w:styleId="Nivel4Char">
    <w:name w:val="Nivel 4 Char"/>
    <w:link w:val="Nivel4"/>
    <w:rsid w:val="00B849A3"/>
    <w:rPr>
      <w:rFonts w:ascii="Arial" w:eastAsia="MS Mincho" w:hAnsi="Arial" w:cs="Arial"/>
      <w:lang w:eastAsia="pt-BR"/>
    </w:rPr>
  </w:style>
  <w:style w:type="paragraph" w:customStyle="1" w:styleId="Nivel5">
    <w:name w:val="Nivel 5"/>
    <w:basedOn w:val="Nivel4"/>
    <w:qFormat/>
    <w:rsid w:val="00B849A3"/>
    <w:pPr>
      <w:numPr>
        <w:ilvl w:val="4"/>
      </w:numPr>
      <w:tabs>
        <w:tab w:val="num" w:pos="0"/>
      </w:tabs>
      <w:ind w:left="851" w:hanging="648"/>
    </w:pPr>
  </w:style>
  <w:style w:type="character" w:customStyle="1" w:styleId="normaltextrun">
    <w:name w:val="normaltextrun"/>
    <w:rsid w:val="00B849A3"/>
  </w:style>
  <w:style w:type="character" w:customStyle="1" w:styleId="eop">
    <w:name w:val="eop"/>
    <w:rsid w:val="00B849A3"/>
  </w:style>
  <w:style w:type="paragraph" w:customStyle="1" w:styleId="Nvel3-R">
    <w:name w:val="Nível 3-R"/>
    <w:basedOn w:val="Nivel3"/>
    <w:link w:val="Nvel3-RChar"/>
    <w:qFormat/>
    <w:rsid w:val="00B849A3"/>
    <w:pPr>
      <w:numPr>
        <w:ilvl w:val="0"/>
        <w:numId w:val="0"/>
      </w:numPr>
      <w:tabs>
        <w:tab w:val="num" w:pos="0"/>
      </w:tabs>
      <w:ind w:left="284"/>
    </w:pPr>
    <w:rPr>
      <w:i/>
      <w:iCs/>
      <w:color w:val="FF0000"/>
    </w:rPr>
  </w:style>
  <w:style w:type="character" w:customStyle="1" w:styleId="Nvel3-RChar">
    <w:name w:val="Nível 3-R Char"/>
    <w:link w:val="Nvel3-R"/>
    <w:rsid w:val="00B849A3"/>
    <w:rPr>
      <w:rFonts w:ascii="Arial" w:eastAsia="MS Mincho" w:hAnsi="Arial" w:cs="Arial"/>
      <w:i/>
      <w:iCs/>
      <w:color w:val="FF0000"/>
      <w:lang w:eastAsia="pt-BR"/>
    </w:rPr>
  </w:style>
  <w:style w:type="paragraph" w:customStyle="1" w:styleId="Nvel2-Red">
    <w:name w:val="Nível 2 -Red"/>
    <w:basedOn w:val="Nivel2"/>
    <w:link w:val="Nvel2-RedChar"/>
    <w:qFormat/>
    <w:rsid w:val="00B849A3"/>
    <w:pPr>
      <w:numPr>
        <w:ilvl w:val="0"/>
        <w:numId w:val="0"/>
      </w:numPr>
      <w:tabs>
        <w:tab w:val="num" w:pos="0"/>
      </w:tabs>
    </w:pPr>
    <w:rPr>
      <w:i/>
      <w:iCs/>
      <w:color w:val="FF0000"/>
    </w:rPr>
  </w:style>
  <w:style w:type="character" w:customStyle="1" w:styleId="Nvel2-RedChar">
    <w:name w:val="Nível 2 -Red Char"/>
    <w:link w:val="Nvel2-Red"/>
    <w:rsid w:val="00B849A3"/>
    <w:rPr>
      <w:rFonts w:ascii="Arial" w:eastAsia="MS Mincho" w:hAnsi="Arial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B849A3"/>
    <w:pPr>
      <w:tabs>
        <w:tab w:val="num" w:pos="0"/>
      </w:tabs>
      <w:ind w:left="567" w:firstLine="0"/>
    </w:pPr>
    <w:rPr>
      <w:i/>
      <w:iCs/>
      <w:color w:val="FF0000"/>
    </w:rPr>
  </w:style>
  <w:style w:type="character" w:customStyle="1" w:styleId="Nvel4-RChar">
    <w:name w:val="Nível 4-R Char"/>
    <w:link w:val="Nvel4-R"/>
    <w:rsid w:val="00B849A3"/>
    <w:rPr>
      <w:rFonts w:ascii="Arial" w:eastAsia="MS Mincho" w:hAnsi="Arial" w:cs="Arial"/>
      <w:i/>
      <w:iCs/>
      <w:color w:val="FF0000"/>
      <w:lang w:eastAsia="pt-BR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B849A3"/>
    <w:pPr>
      <w:widowControl/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uppressAutoHyphens w:val="0"/>
      <w:spacing w:before="120"/>
      <w:jc w:val="both"/>
    </w:pPr>
    <w:rPr>
      <w:rFonts w:ascii="Arial" w:eastAsia="Calibri" w:hAnsi="Arial" w:cs="Tahoma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basedOn w:val="Fontepargpadro"/>
    <w:link w:val="Citao"/>
    <w:qFormat/>
    <w:rsid w:val="00B849A3"/>
    <w:rPr>
      <w:rFonts w:ascii="Arial" w:eastAsia="Calibri" w:hAnsi="Arial" w:cs="Tahoma"/>
      <w:i/>
      <w:iCs/>
      <w:color w:val="000000"/>
      <w:szCs w:val="24"/>
      <w:shd w:val="clear" w:color="auto" w:fill="FFFFCC"/>
      <w:lang w:eastAsia="en-US"/>
    </w:rPr>
  </w:style>
  <w:style w:type="paragraph" w:customStyle="1" w:styleId="Corpodetexto23">
    <w:name w:val="Corpo de texto 23"/>
    <w:basedOn w:val="Normal"/>
    <w:rsid w:val="00B849A3"/>
    <w:pPr>
      <w:widowControl/>
      <w:jc w:val="both"/>
    </w:pPr>
    <w:rPr>
      <w:rFonts w:eastAsia="Times New Roman"/>
      <w:b/>
      <w:szCs w:val="20"/>
    </w:rPr>
  </w:style>
  <w:style w:type="character" w:customStyle="1" w:styleId="WW8Num21z1">
    <w:name w:val="WW8Num21z1"/>
    <w:rsid w:val="00B849A3"/>
    <w:rPr>
      <w:b/>
    </w:rPr>
  </w:style>
  <w:style w:type="paragraph" w:customStyle="1" w:styleId="TRTit1">
    <w:name w:val="TR_Tit1"/>
    <w:basedOn w:val="PargrafodaLista"/>
    <w:link w:val="TRTit1Char"/>
    <w:autoRedefine/>
    <w:qFormat/>
    <w:rsid w:val="00B849A3"/>
    <w:pPr>
      <w:widowControl/>
      <w:numPr>
        <w:numId w:val="18"/>
      </w:numPr>
      <w:suppressAutoHyphens w:val="0"/>
      <w:spacing w:after="60" w:line="276" w:lineRule="auto"/>
      <w:ind w:left="357" w:hanging="357"/>
      <w:contextualSpacing/>
      <w:jc w:val="both"/>
    </w:pPr>
    <w:rPr>
      <w:rFonts w:ascii="Calibri" w:eastAsia="Calibri" w:hAnsi="Calibri"/>
      <w:b/>
      <w:sz w:val="22"/>
      <w:szCs w:val="22"/>
      <w:lang w:eastAsia="en-US"/>
    </w:rPr>
  </w:style>
  <w:style w:type="character" w:customStyle="1" w:styleId="TRTit1Char">
    <w:name w:val="TR_Tit1 Char"/>
    <w:link w:val="TRTit1"/>
    <w:rsid w:val="00B849A3"/>
    <w:rPr>
      <w:rFonts w:ascii="Calibri" w:eastAsia="Calibri" w:hAnsi="Calibri"/>
      <w:b/>
      <w:sz w:val="22"/>
      <w:szCs w:val="22"/>
      <w:lang w:eastAsia="en-US"/>
    </w:rPr>
  </w:style>
  <w:style w:type="paragraph" w:customStyle="1" w:styleId="TRTit2">
    <w:name w:val="TR_Tit2"/>
    <w:basedOn w:val="PargrafodaLista"/>
    <w:link w:val="TRTit2Char"/>
    <w:autoRedefine/>
    <w:qFormat/>
    <w:rsid w:val="00B849A3"/>
    <w:pPr>
      <w:widowControl/>
      <w:numPr>
        <w:ilvl w:val="1"/>
        <w:numId w:val="18"/>
      </w:numPr>
      <w:suppressAutoHyphens w:val="0"/>
      <w:spacing w:after="60" w:line="276" w:lineRule="auto"/>
      <w:ind w:left="567" w:hanging="567"/>
      <w:contextualSpacing/>
      <w:jc w:val="both"/>
    </w:pPr>
    <w:rPr>
      <w:rFonts w:ascii="Calibri" w:eastAsia="Calibri" w:hAnsi="Calibri"/>
      <w:b/>
      <w:sz w:val="22"/>
      <w:szCs w:val="22"/>
      <w:lang w:eastAsia="en-US"/>
    </w:rPr>
  </w:style>
  <w:style w:type="character" w:customStyle="1" w:styleId="TRTit2Char">
    <w:name w:val="TR_Tit2 Char"/>
    <w:link w:val="TRTit2"/>
    <w:rsid w:val="00B849A3"/>
    <w:rPr>
      <w:rFonts w:ascii="Calibri" w:eastAsia="Calibri" w:hAnsi="Calibri"/>
      <w:b/>
      <w:sz w:val="22"/>
      <w:szCs w:val="22"/>
      <w:lang w:eastAsia="en-US"/>
    </w:rPr>
  </w:style>
  <w:style w:type="paragraph" w:customStyle="1" w:styleId="TRTit3">
    <w:name w:val="TR_Tit3"/>
    <w:basedOn w:val="TRTit2"/>
    <w:next w:val="Normal"/>
    <w:link w:val="TRTit3Char"/>
    <w:qFormat/>
    <w:rsid w:val="00B849A3"/>
    <w:pPr>
      <w:numPr>
        <w:ilvl w:val="2"/>
      </w:numPr>
      <w:ind w:left="0" w:firstLine="0"/>
    </w:pPr>
  </w:style>
  <w:style w:type="paragraph" w:customStyle="1" w:styleId="TRTpicosGerais">
    <w:name w:val="TR_Tópicos Gerais"/>
    <w:basedOn w:val="Normal"/>
    <w:link w:val="TRTpicosGeraisChar"/>
    <w:autoRedefine/>
    <w:qFormat/>
    <w:rsid w:val="00B849A3"/>
    <w:pPr>
      <w:widowControl/>
      <w:suppressAutoHyphens w:val="0"/>
      <w:spacing w:before="200" w:after="100"/>
    </w:pPr>
    <w:rPr>
      <w:rFonts w:ascii="Calibri" w:eastAsia="Calibri" w:hAnsi="Calibri" w:cs="Calibri"/>
      <w:b/>
      <w:bCs/>
      <w:szCs w:val="22"/>
      <w:lang w:eastAsia="en-US"/>
    </w:rPr>
  </w:style>
  <w:style w:type="character" w:customStyle="1" w:styleId="TRTpicosGeraisChar">
    <w:name w:val="TR_Tópicos Gerais Char"/>
    <w:link w:val="TRTpicosGerais"/>
    <w:rsid w:val="00B849A3"/>
    <w:rPr>
      <w:rFonts w:ascii="Calibri" w:eastAsia="Calibri" w:hAnsi="Calibri" w:cs="Calibri"/>
      <w:b/>
      <w:bCs/>
      <w:sz w:val="24"/>
      <w:szCs w:val="22"/>
      <w:lang w:eastAsia="en-US"/>
    </w:rPr>
  </w:style>
  <w:style w:type="paragraph" w:customStyle="1" w:styleId="TRBullets">
    <w:name w:val="TR_Bullets"/>
    <w:basedOn w:val="Normal"/>
    <w:link w:val="TRBulletsChar"/>
    <w:autoRedefine/>
    <w:qFormat/>
    <w:rsid w:val="00B849A3"/>
    <w:pPr>
      <w:widowControl/>
      <w:numPr>
        <w:numId w:val="19"/>
      </w:numPr>
      <w:suppressAutoHyphens w:val="0"/>
      <w:spacing w:after="100" w:line="276" w:lineRule="auto"/>
      <w:ind w:left="284" w:hanging="284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RBulletsChar">
    <w:name w:val="TR_Bullets Char"/>
    <w:link w:val="TRBullets"/>
    <w:rsid w:val="00B849A3"/>
    <w:rPr>
      <w:rFonts w:ascii="Calibri" w:eastAsia="Calibri" w:hAnsi="Calibri"/>
      <w:sz w:val="22"/>
      <w:szCs w:val="22"/>
      <w:lang w:eastAsia="en-US"/>
    </w:rPr>
  </w:style>
  <w:style w:type="paragraph" w:customStyle="1" w:styleId="TRtxt">
    <w:name w:val="TR_txt"/>
    <w:basedOn w:val="Normal"/>
    <w:link w:val="TRtxtChar"/>
    <w:qFormat/>
    <w:rsid w:val="00B849A3"/>
    <w:pPr>
      <w:widowControl/>
      <w:suppressAutoHyphens w:val="0"/>
      <w:spacing w:after="10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RtxtChar">
    <w:name w:val="TR_txt Char"/>
    <w:link w:val="TRtxt"/>
    <w:rsid w:val="00B849A3"/>
    <w:rPr>
      <w:rFonts w:ascii="Calibri" w:eastAsia="Calibri" w:hAnsi="Calibri"/>
      <w:sz w:val="22"/>
      <w:szCs w:val="22"/>
      <w:lang w:eastAsia="en-US"/>
    </w:rPr>
  </w:style>
  <w:style w:type="paragraph" w:customStyle="1" w:styleId="TRNegrito">
    <w:name w:val="TR_Negrito"/>
    <w:basedOn w:val="TRtxt"/>
    <w:link w:val="TRNegritoChar"/>
    <w:qFormat/>
    <w:rsid w:val="00B849A3"/>
    <w:rPr>
      <w:b/>
    </w:rPr>
  </w:style>
  <w:style w:type="character" w:customStyle="1" w:styleId="TRNegritoChar">
    <w:name w:val="TR_Negrito Char"/>
    <w:link w:val="TRNegrito"/>
    <w:rsid w:val="00B849A3"/>
    <w:rPr>
      <w:rFonts w:ascii="Calibri" w:eastAsia="Calibri" w:hAnsi="Calibri"/>
      <w:b/>
      <w:sz w:val="22"/>
      <w:szCs w:val="22"/>
      <w:lang w:eastAsia="en-US"/>
    </w:rPr>
  </w:style>
  <w:style w:type="character" w:customStyle="1" w:styleId="TRTit3Char">
    <w:name w:val="TR_Tit3 Char"/>
    <w:link w:val="TRTit3"/>
    <w:rsid w:val="00B849A3"/>
    <w:rPr>
      <w:rFonts w:ascii="Calibri" w:eastAsia="Calibri" w:hAnsi="Calibri"/>
      <w:b/>
      <w:sz w:val="22"/>
      <w:szCs w:val="22"/>
      <w:lang w:eastAsia="en-US"/>
    </w:rPr>
  </w:style>
  <w:style w:type="paragraph" w:customStyle="1" w:styleId="TRtit4">
    <w:name w:val="TR_tit4"/>
    <w:basedOn w:val="TRtxt"/>
    <w:next w:val="TRtxt"/>
    <w:link w:val="TRtit4Char"/>
    <w:autoRedefine/>
    <w:qFormat/>
    <w:rsid w:val="00B849A3"/>
    <w:pPr>
      <w:numPr>
        <w:ilvl w:val="3"/>
        <w:numId w:val="18"/>
      </w:numPr>
      <w:tabs>
        <w:tab w:val="left" w:pos="709"/>
      </w:tabs>
      <w:ind w:left="0" w:firstLine="0"/>
    </w:pPr>
  </w:style>
  <w:style w:type="character" w:customStyle="1" w:styleId="TRtit4Char">
    <w:name w:val="TR_tit4 Char"/>
    <w:link w:val="TRtit4"/>
    <w:rsid w:val="00B849A3"/>
    <w:rPr>
      <w:rFonts w:ascii="Calibri" w:eastAsia="Calibri" w:hAnsi="Calibri"/>
      <w:sz w:val="22"/>
      <w:szCs w:val="22"/>
      <w:lang w:eastAsia="en-US"/>
    </w:rPr>
  </w:style>
  <w:style w:type="paragraph" w:customStyle="1" w:styleId="TxtNormal">
    <w:name w:val="Txt_Normal"/>
    <w:basedOn w:val="Normal"/>
    <w:link w:val="TxtNormalChar"/>
    <w:qFormat/>
    <w:rsid w:val="00B849A3"/>
    <w:pPr>
      <w:widowControl/>
      <w:suppressAutoHyphens w:val="0"/>
      <w:spacing w:after="10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xtNormalChar">
    <w:name w:val="Txt_Normal Char"/>
    <w:link w:val="TxtNormal"/>
    <w:rsid w:val="00B849A3"/>
    <w:rPr>
      <w:rFonts w:ascii="Calibri" w:eastAsia="Calibri" w:hAnsi="Calibri"/>
      <w:sz w:val="22"/>
      <w:szCs w:val="22"/>
      <w:lang w:eastAsia="en-US"/>
    </w:rPr>
  </w:style>
  <w:style w:type="character" w:customStyle="1" w:styleId="ETtxtChar">
    <w:name w:val="ET_txt Char"/>
    <w:link w:val="ETtxt"/>
    <w:locked/>
    <w:rsid w:val="00B849A3"/>
    <w:rPr>
      <w:rFonts w:ascii="Calibri" w:eastAsia="Calibri" w:hAnsi="Calibri"/>
      <w:sz w:val="22"/>
      <w:szCs w:val="22"/>
      <w:lang w:eastAsia="en-US"/>
    </w:rPr>
  </w:style>
  <w:style w:type="paragraph" w:customStyle="1" w:styleId="ETtxt">
    <w:name w:val="ET_txt"/>
    <w:basedOn w:val="Normal"/>
    <w:link w:val="ETtxtChar"/>
    <w:qFormat/>
    <w:rsid w:val="00B849A3"/>
    <w:pPr>
      <w:widowControl/>
      <w:suppressAutoHyphens w:val="0"/>
      <w:spacing w:after="10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xl86">
    <w:name w:val="xl86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87">
    <w:name w:val="xl87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88">
    <w:name w:val="xl88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lang w:eastAsia="pt-BR"/>
    </w:rPr>
  </w:style>
  <w:style w:type="paragraph" w:customStyle="1" w:styleId="xl89">
    <w:name w:val="xl89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90">
    <w:name w:val="xl90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91">
    <w:name w:val="xl91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92">
    <w:name w:val="xl92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93">
    <w:name w:val="xl93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94">
    <w:name w:val="xl94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Calibri" w:eastAsia="Times New Roman" w:hAnsi="Calibri" w:cs="Calibri"/>
      <w:sz w:val="22"/>
      <w:szCs w:val="22"/>
      <w:lang w:eastAsia="pt-BR"/>
    </w:rPr>
  </w:style>
  <w:style w:type="paragraph" w:customStyle="1" w:styleId="xl95">
    <w:name w:val="xl95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96">
    <w:name w:val="xl96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97">
    <w:name w:val="xl97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98">
    <w:name w:val="xl98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</w:pPr>
    <w:rPr>
      <w:rFonts w:eastAsia="Times New Roman"/>
      <w:color w:val="000000"/>
      <w:lang w:eastAsia="pt-BR"/>
    </w:rPr>
  </w:style>
  <w:style w:type="paragraph" w:customStyle="1" w:styleId="xl99">
    <w:name w:val="xl99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</w:pPr>
    <w:rPr>
      <w:rFonts w:eastAsia="Times New Roman"/>
      <w:lang w:eastAsia="pt-BR"/>
    </w:rPr>
  </w:style>
  <w:style w:type="paragraph" w:customStyle="1" w:styleId="xl100">
    <w:name w:val="xl100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</w:pPr>
    <w:rPr>
      <w:rFonts w:eastAsia="Times New Roman"/>
      <w:color w:val="000000"/>
      <w:lang w:eastAsia="pt-BR"/>
    </w:rPr>
  </w:style>
  <w:style w:type="paragraph" w:customStyle="1" w:styleId="xl101">
    <w:name w:val="xl101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02">
    <w:name w:val="xl102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lang w:eastAsia="pt-BR"/>
    </w:rPr>
  </w:style>
  <w:style w:type="paragraph" w:customStyle="1" w:styleId="xl103">
    <w:name w:val="xl103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04">
    <w:name w:val="xl104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05">
    <w:name w:val="xl105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06">
    <w:name w:val="xl106"/>
    <w:basedOn w:val="Normal"/>
    <w:rsid w:val="00B849A3"/>
    <w:pPr>
      <w:widowControl/>
      <w:pBdr>
        <w:top w:val="single" w:sz="8" w:space="0" w:color="auto"/>
        <w:bottom w:val="single" w:sz="8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07">
    <w:name w:val="xl107"/>
    <w:basedOn w:val="Normal"/>
    <w:rsid w:val="00B849A3"/>
    <w:pPr>
      <w:widowControl/>
      <w:pBdr>
        <w:top w:val="single" w:sz="8" w:space="0" w:color="auto"/>
        <w:bottom w:val="single" w:sz="8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lang w:eastAsia="pt-BR"/>
    </w:rPr>
  </w:style>
  <w:style w:type="paragraph" w:customStyle="1" w:styleId="xl108">
    <w:name w:val="xl108"/>
    <w:basedOn w:val="Normal"/>
    <w:rsid w:val="00B849A3"/>
    <w:pPr>
      <w:widowControl/>
      <w:pBdr>
        <w:top w:val="single" w:sz="8" w:space="0" w:color="auto"/>
        <w:bottom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09">
    <w:name w:val="xl109"/>
    <w:basedOn w:val="Normal"/>
    <w:rsid w:val="00B849A3"/>
    <w:pPr>
      <w:widowControl/>
      <w:pBdr>
        <w:top w:val="single" w:sz="8" w:space="0" w:color="auto"/>
        <w:bottom w:val="single" w:sz="8" w:space="0" w:color="auto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10">
    <w:name w:val="xl110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11">
    <w:name w:val="xl111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12">
    <w:name w:val="xl112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13">
    <w:name w:val="xl113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14">
    <w:name w:val="xl114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15">
    <w:name w:val="xl115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16">
    <w:name w:val="xl116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17">
    <w:name w:val="xl117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18">
    <w:name w:val="xl118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19">
    <w:name w:val="xl119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20">
    <w:name w:val="xl120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21">
    <w:name w:val="xl121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22">
    <w:name w:val="xl122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23">
    <w:name w:val="xl123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24">
    <w:name w:val="xl124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25">
    <w:name w:val="xl125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26">
    <w:name w:val="xl126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</w:pPr>
    <w:rPr>
      <w:rFonts w:eastAsia="Times New Roman"/>
      <w:b/>
      <w:bCs/>
      <w:lang w:eastAsia="pt-BR"/>
    </w:rPr>
  </w:style>
  <w:style w:type="paragraph" w:customStyle="1" w:styleId="xl127">
    <w:name w:val="xl127"/>
    <w:basedOn w:val="Normal"/>
    <w:rsid w:val="00B849A3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28">
    <w:name w:val="xl128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000000"/>
      </w:pBdr>
      <w:shd w:val="clear" w:color="CCCCFF" w:fill="C0C0C0"/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29">
    <w:name w:val="xl129"/>
    <w:basedOn w:val="Normal"/>
    <w:rsid w:val="00B849A3"/>
    <w:pPr>
      <w:widowControl/>
      <w:pBdr>
        <w:top w:val="single" w:sz="4" w:space="0" w:color="auto"/>
        <w:left w:val="single" w:sz="4" w:space="0" w:color="000000"/>
        <w:bottom w:val="single" w:sz="4" w:space="0" w:color="auto"/>
        <w:right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30">
    <w:name w:val="xl130"/>
    <w:basedOn w:val="Normal"/>
    <w:rsid w:val="00B849A3"/>
    <w:pPr>
      <w:widowControl/>
      <w:pBdr>
        <w:top w:val="single" w:sz="4" w:space="0" w:color="auto"/>
        <w:left w:val="single" w:sz="4" w:space="0" w:color="000000"/>
        <w:bottom w:val="single" w:sz="4" w:space="0" w:color="auto"/>
        <w:right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31">
    <w:name w:val="xl131"/>
    <w:basedOn w:val="Normal"/>
    <w:rsid w:val="00B849A3"/>
    <w:pPr>
      <w:widowControl/>
      <w:pBdr>
        <w:top w:val="single" w:sz="4" w:space="0" w:color="auto"/>
        <w:left w:val="single" w:sz="4" w:space="0" w:color="000000"/>
        <w:bottom w:val="single" w:sz="4" w:space="0" w:color="auto"/>
        <w:right w:val="single" w:sz="8" w:space="0" w:color="auto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32">
    <w:name w:val="xl132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33">
    <w:name w:val="xl133"/>
    <w:basedOn w:val="Normal"/>
    <w:rsid w:val="00B849A3"/>
    <w:pPr>
      <w:widowControl/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34">
    <w:name w:val="xl134"/>
    <w:basedOn w:val="Normal"/>
    <w:rsid w:val="00B849A3"/>
    <w:pPr>
      <w:widowControl/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lang w:eastAsia="pt-BR"/>
    </w:rPr>
  </w:style>
  <w:style w:type="paragraph" w:customStyle="1" w:styleId="xl135">
    <w:name w:val="xl135"/>
    <w:basedOn w:val="Normal"/>
    <w:rsid w:val="00B849A3"/>
    <w:pPr>
      <w:widowControl/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36">
    <w:name w:val="xl136"/>
    <w:basedOn w:val="Normal"/>
    <w:rsid w:val="00B849A3"/>
    <w:pPr>
      <w:widowControl/>
      <w:pBdr>
        <w:top w:val="single" w:sz="4" w:space="0" w:color="000000"/>
        <w:left w:val="single" w:sz="4" w:space="0" w:color="auto"/>
        <w:bottom w:val="single" w:sz="4" w:space="0" w:color="auto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37">
    <w:name w:val="xl137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38">
    <w:name w:val="xl138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39">
    <w:name w:val="xl139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lang w:eastAsia="pt-BR"/>
    </w:rPr>
  </w:style>
  <w:style w:type="paragraph" w:customStyle="1" w:styleId="xl140">
    <w:name w:val="xl140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41">
    <w:name w:val="xl141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42">
    <w:name w:val="xl142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43">
    <w:name w:val="xl143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44">
    <w:name w:val="xl144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45">
    <w:name w:val="xl145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46">
    <w:name w:val="xl146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47">
    <w:name w:val="xl147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48">
    <w:name w:val="xl148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49">
    <w:name w:val="xl149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50">
    <w:name w:val="xl150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51">
    <w:name w:val="xl151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lang w:eastAsia="pt-BR"/>
    </w:rPr>
  </w:style>
  <w:style w:type="paragraph" w:customStyle="1" w:styleId="xl152">
    <w:name w:val="xl152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53">
    <w:name w:val="xl153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54">
    <w:name w:val="xl154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55">
    <w:name w:val="xl155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000000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56">
    <w:name w:val="xl156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000000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57">
    <w:name w:val="xl157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000000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lang w:eastAsia="pt-BR"/>
    </w:rPr>
  </w:style>
  <w:style w:type="paragraph" w:customStyle="1" w:styleId="xl158">
    <w:name w:val="xl158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000000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59">
    <w:name w:val="xl159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000000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60">
    <w:name w:val="xl160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61">
    <w:name w:val="xl161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auto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62">
    <w:name w:val="xl162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63">
    <w:name w:val="xl163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lang w:eastAsia="pt-BR"/>
    </w:rPr>
  </w:style>
  <w:style w:type="paragraph" w:customStyle="1" w:styleId="xl164">
    <w:name w:val="xl164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65">
    <w:name w:val="xl165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66">
    <w:name w:val="xl166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67">
    <w:name w:val="xl167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68">
    <w:name w:val="xl168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69">
    <w:name w:val="xl169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70">
    <w:name w:val="xl170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lang w:eastAsia="pt-BR"/>
    </w:rPr>
  </w:style>
  <w:style w:type="paragraph" w:customStyle="1" w:styleId="xl171">
    <w:name w:val="xl171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72">
    <w:name w:val="xl172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73">
    <w:name w:val="xl173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74">
    <w:name w:val="xl174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75">
    <w:name w:val="xl175"/>
    <w:basedOn w:val="Normal"/>
    <w:rsid w:val="00B849A3"/>
    <w:pPr>
      <w:widowControl/>
      <w:pBdr>
        <w:top w:val="single" w:sz="4" w:space="0" w:color="000000"/>
        <w:bottom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76">
    <w:name w:val="xl176"/>
    <w:basedOn w:val="Normal"/>
    <w:rsid w:val="00B849A3"/>
    <w:pPr>
      <w:widowControl/>
      <w:pBdr>
        <w:top w:val="single" w:sz="4" w:space="0" w:color="000000"/>
        <w:bottom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77">
    <w:name w:val="xl177"/>
    <w:basedOn w:val="Normal"/>
    <w:rsid w:val="00B849A3"/>
    <w:pPr>
      <w:widowControl/>
      <w:pBdr>
        <w:top w:val="single" w:sz="4" w:space="0" w:color="auto"/>
        <w:left w:val="single" w:sz="4" w:space="0" w:color="000000"/>
        <w:bottom w:val="single" w:sz="4" w:space="0" w:color="auto"/>
        <w:right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lang w:eastAsia="pt-BR"/>
    </w:rPr>
  </w:style>
  <w:style w:type="paragraph" w:customStyle="1" w:styleId="xl178">
    <w:name w:val="xl178"/>
    <w:basedOn w:val="Normal"/>
    <w:rsid w:val="00B849A3"/>
    <w:pPr>
      <w:widowControl/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79">
    <w:name w:val="xl179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80">
    <w:name w:val="xl180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81">
    <w:name w:val="xl181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82">
    <w:name w:val="xl182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83">
    <w:name w:val="xl183"/>
    <w:basedOn w:val="Normal"/>
    <w:rsid w:val="00B849A3"/>
    <w:pPr>
      <w:widowControl/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84">
    <w:name w:val="xl184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85">
    <w:name w:val="xl185"/>
    <w:basedOn w:val="Normal"/>
    <w:rsid w:val="00B849A3"/>
    <w:pPr>
      <w:widowControl/>
      <w:pBdr>
        <w:top w:val="single" w:sz="4" w:space="0" w:color="000000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86">
    <w:name w:val="xl186"/>
    <w:basedOn w:val="Normal"/>
    <w:rsid w:val="00B849A3"/>
    <w:pPr>
      <w:widowControl/>
      <w:pBdr>
        <w:top w:val="single" w:sz="4" w:space="0" w:color="000000"/>
        <w:bottom w:val="single" w:sz="4" w:space="0" w:color="auto"/>
        <w:right w:val="single" w:sz="8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87">
    <w:name w:val="xl187"/>
    <w:basedOn w:val="Normal"/>
    <w:rsid w:val="00B849A3"/>
    <w:pPr>
      <w:widowControl/>
      <w:pBdr>
        <w:left w:val="single" w:sz="8" w:space="0" w:color="auto"/>
        <w:bottom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88">
    <w:name w:val="xl188"/>
    <w:basedOn w:val="Normal"/>
    <w:rsid w:val="00B849A3"/>
    <w:pPr>
      <w:widowControl/>
      <w:pBdr>
        <w:bottom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89">
    <w:name w:val="xl189"/>
    <w:basedOn w:val="Normal"/>
    <w:rsid w:val="00B849A3"/>
    <w:pPr>
      <w:widowControl/>
      <w:pBdr>
        <w:bottom w:val="single" w:sz="4" w:space="0" w:color="000000"/>
        <w:right w:val="single" w:sz="8" w:space="0" w:color="auto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90">
    <w:name w:val="xl190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91">
    <w:name w:val="xl191"/>
    <w:basedOn w:val="Normal"/>
    <w:rsid w:val="00B849A3"/>
    <w:pPr>
      <w:widowControl/>
      <w:pBdr>
        <w:top w:val="single" w:sz="4" w:space="0" w:color="000000"/>
        <w:bottom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92">
    <w:name w:val="xl192"/>
    <w:basedOn w:val="Normal"/>
    <w:rsid w:val="00B849A3"/>
    <w:pPr>
      <w:widowControl/>
      <w:pBdr>
        <w:top w:val="single" w:sz="4" w:space="0" w:color="000000"/>
        <w:bottom w:val="single" w:sz="4" w:space="0" w:color="000000"/>
        <w:right w:val="single" w:sz="8" w:space="0" w:color="auto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93">
    <w:name w:val="xl193"/>
    <w:basedOn w:val="Normal"/>
    <w:rsid w:val="00B849A3"/>
    <w:pPr>
      <w:widowControl/>
      <w:pBdr>
        <w:left w:val="single" w:sz="8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  <w:style w:type="paragraph" w:customStyle="1" w:styleId="xl194">
    <w:name w:val="xl194"/>
    <w:basedOn w:val="Normal"/>
    <w:rsid w:val="00B849A3"/>
    <w:pPr>
      <w:widowControl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  <w:style w:type="paragraph" w:customStyle="1" w:styleId="xl195">
    <w:name w:val="xl195"/>
    <w:basedOn w:val="Normal"/>
    <w:rsid w:val="00B849A3"/>
    <w:pPr>
      <w:widowControl/>
      <w:pBdr>
        <w:right w:val="single" w:sz="8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  <w:style w:type="paragraph" w:customStyle="1" w:styleId="xl196">
    <w:name w:val="xl196"/>
    <w:basedOn w:val="Normal"/>
    <w:rsid w:val="00B849A3"/>
    <w:pPr>
      <w:widowControl/>
      <w:pBdr>
        <w:left w:val="single" w:sz="8" w:space="0" w:color="auto"/>
        <w:bottom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  <w:style w:type="paragraph" w:customStyle="1" w:styleId="xl197">
    <w:name w:val="xl197"/>
    <w:basedOn w:val="Normal"/>
    <w:rsid w:val="00B849A3"/>
    <w:pPr>
      <w:widowControl/>
      <w:pBdr>
        <w:bottom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  <w:style w:type="paragraph" w:customStyle="1" w:styleId="xl198">
    <w:name w:val="xl198"/>
    <w:basedOn w:val="Normal"/>
    <w:rsid w:val="00B849A3"/>
    <w:pPr>
      <w:widowControl/>
      <w:pBdr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List" w:uiPriority="0"/>
    <w:lsdException w:name="List 3" w:uiPriority="0"/>
    <w:lsdException w:name="List 4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3" w:uiPriority="0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sz w:val="24"/>
      <w:szCs w:val="24"/>
      <w:lang w:eastAsia="ar-SA"/>
    </w:rPr>
  </w:style>
  <w:style w:type="paragraph" w:styleId="Ttulo1">
    <w:name w:val="heading 1"/>
    <w:basedOn w:val="Captulo"/>
    <w:next w:val="Corpodetexto"/>
    <w:link w:val="Ttulo1Char"/>
    <w:qFormat/>
    <w:pPr>
      <w:numPr>
        <w:numId w:val="1"/>
      </w:numPr>
      <w:outlineLvl w:val="0"/>
    </w:pPr>
    <w:rPr>
      <w:rFonts w:ascii="Times New Roman" w:hAnsi="Times New Roman"/>
      <w:b/>
      <w:bCs/>
      <w:sz w:val="48"/>
      <w:szCs w:val="48"/>
    </w:rPr>
  </w:style>
  <w:style w:type="paragraph" w:styleId="Ttulo2">
    <w:name w:val="heading 2"/>
    <w:basedOn w:val="Captulo"/>
    <w:next w:val="Corpodetexto"/>
    <w:link w:val="Ttulo2Char"/>
    <w:qFormat/>
    <w:pPr>
      <w:numPr>
        <w:ilvl w:val="1"/>
        <w:numId w:val="1"/>
      </w:numPr>
      <w:outlineLvl w:val="1"/>
    </w:pPr>
    <w:rPr>
      <w:rFonts w:ascii="Times New Roman" w:hAnsi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qFormat/>
    <w:pPr>
      <w:keepNext/>
      <w:spacing w:line="100" w:lineRule="atLeast"/>
      <w:jc w:val="center"/>
      <w:outlineLvl w:val="2"/>
    </w:pPr>
    <w:rPr>
      <w:rFonts w:ascii="Arial" w:hAnsi="Arial"/>
      <w:color w:val="000000"/>
      <w:sz w:val="28"/>
    </w:rPr>
  </w:style>
  <w:style w:type="paragraph" w:styleId="Ttulo4">
    <w:name w:val="heading 4"/>
    <w:basedOn w:val="Captulo"/>
    <w:next w:val="Corpodetexto"/>
    <w:link w:val="Ttulo4Char"/>
    <w:qFormat/>
    <w:pPr>
      <w:numPr>
        <w:ilvl w:val="3"/>
        <w:numId w:val="1"/>
      </w:numPr>
      <w:outlineLvl w:val="3"/>
    </w:pPr>
    <w:rPr>
      <w:rFonts w:ascii="Times New Roman" w:hAnsi="Times New Roman"/>
      <w:b/>
      <w:bCs/>
      <w:sz w:val="24"/>
      <w:szCs w:val="24"/>
    </w:rPr>
  </w:style>
  <w:style w:type="paragraph" w:styleId="Ttulo5">
    <w:name w:val="heading 5"/>
    <w:basedOn w:val="Captulo"/>
    <w:next w:val="Corpodetexto"/>
    <w:link w:val="Ttulo5Char"/>
    <w:qFormat/>
    <w:pPr>
      <w:numPr>
        <w:ilvl w:val="4"/>
        <w:numId w:val="1"/>
      </w:numPr>
      <w:outlineLvl w:val="4"/>
    </w:pPr>
    <w:rPr>
      <w:rFonts w:ascii="Times New Roman" w:hAnsi="Times New Roman"/>
      <w:b/>
      <w:bCs/>
      <w:sz w:val="20"/>
      <w:szCs w:val="20"/>
    </w:rPr>
  </w:style>
  <w:style w:type="paragraph" w:styleId="Ttulo6">
    <w:name w:val="heading 6"/>
    <w:basedOn w:val="Captulo"/>
    <w:next w:val="Corpodetexto"/>
    <w:link w:val="Ttulo6Char"/>
    <w:qFormat/>
    <w:pPr>
      <w:numPr>
        <w:ilvl w:val="5"/>
        <w:numId w:val="1"/>
      </w:numPr>
      <w:outlineLvl w:val="5"/>
    </w:pPr>
    <w:rPr>
      <w:rFonts w:ascii="Times New Roman" w:hAnsi="Times New Roman"/>
      <w:b/>
      <w:bCs/>
      <w:sz w:val="14"/>
      <w:szCs w:val="14"/>
    </w:rPr>
  </w:style>
  <w:style w:type="paragraph" w:styleId="Ttulo7">
    <w:name w:val="heading 7"/>
    <w:basedOn w:val="Normal"/>
    <w:next w:val="Normal"/>
    <w:link w:val="Ttulo7Char"/>
    <w:qFormat/>
    <w:pPr>
      <w:keepNext/>
      <w:ind w:left="360"/>
      <w:jc w:val="both"/>
      <w:outlineLvl w:val="6"/>
    </w:pPr>
    <w:rPr>
      <w:rFonts w:ascii="Arial" w:hAnsi="Arial"/>
      <w:b/>
      <w:bCs/>
      <w:sz w:val="21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ascii="Calibri" w:eastAsia="Times New Roman" w:hAnsi="Calibri"/>
      <w:i/>
      <w:iCs/>
    </w:rPr>
  </w:style>
  <w:style w:type="paragraph" w:styleId="Ttulo9">
    <w:name w:val="heading 9"/>
    <w:basedOn w:val="Normal"/>
    <w:next w:val="Normal"/>
    <w:link w:val="Ttulo9Char"/>
    <w:qFormat/>
    <w:rsid w:val="00D366DE"/>
    <w:pPr>
      <w:keepNext/>
      <w:widowControl/>
      <w:suppressAutoHyphens w:val="0"/>
      <w:spacing w:before="40" w:after="40"/>
      <w:jc w:val="center"/>
      <w:outlineLvl w:val="8"/>
    </w:pPr>
    <w:rPr>
      <w:rFonts w:ascii="Arial" w:eastAsia="Times New Roman" w:hAnsi="Arial"/>
      <w:b/>
      <w:sz w:val="16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  <w:sz w:val="18"/>
      <w:szCs w:val="18"/>
    </w:rPr>
  </w:style>
  <w:style w:type="character" w:customStyle="1" w:styleId="WW8Num4z0">
    <w:name w:val="WW8Num4z0"/>
    <w:rPr>
      <w:rFonts w:ascii="Symbol" w:hAnsi="Symbol"/>
      <w:sz w:val="18"/>
      <w:szCs w:val="18"/>
    </w:rPr>
  </w:style>
  <w:style w:type="character" w:customStyle="1" w:styleId="WW8Num5z0">
    <w:name w:val="WW8Num5z0"/>
    <w:rPr>
      <w:rFonts w:ascii="Symbol" w:hAnsi="Symbol"/>
      <w:sz w:val="18"/>
      <w:szCs w:val="18"/>
    </w:rPr>
  </w:style>
  <w:style w:type="character" w:customStyle="1" w:styleId="WW8Num6z0">
    <w:name w:val="WW8Num6z0"/>
    <w:rPr>
      <w:rFonts w:ascii="Symbol" w:hAnsi="Symbol"/>
      <w:sz w:val="18"/>
      <w:szCs w:val="18"/>
    </w:rPr>
  </w:style>
  <w:style w:type="character" w:customStyle="1" w:styleId="WW8Num7z0">
    <w:name w:val="WW8Num7z0"/>
    <w:rPr>
      <w:rFonts w:ascii="StarSymbol" w:hAnsi="StarSymbol" w:cs="Lucida Sans Unicode"/>
      <w:sz w:val="14"/>
      <w:szCs w:val="14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Tahoma" w:eastAsia="Times New Roman" w:hAnsi="Tahoma" w:cs="Tahoma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 w:cs="Courier New"/>
    </w:rPr>
  </w:style>
  <w:style w:type="character" w:customStyle="1" w:styleId="WW8Num13z0">
    <w:name w:val="WW8Num13z0"/>
    <w:rPr>
      <w:b/>
    </w:rPr>
  </w:style>
  <w:style w:type="character" w:customStyle="1" w:styleId="WW8Num14z0">
    <w:name w:val="WW8Num14z0"/>
    <w:rPr>
      <w:rFonts w:ascii="Courier New" w:hAnsi="Courier New" w:cs="Lucida Sans Unicode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/>
      <w:sz w:val="24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St20z0">
    <w:name w:val="WW8NumSt20z0"/>
    <w:rPr>
      <w:rFonts w:ascii="Symbol" w:hAnsi="Symbol"/>
    </w:rPr>
  </w:style>
  <w:style w:type="character" w:customStyle="1" w:styleId="WW8NumSt31z0">
    <w:name w:val="WW8NumSt31z0"/>
    <w:rPr>
      <w:rFonts w:ascii="Symbol" w:hAnsi="Symbol"/>
    </w:rPr>
  </w:style>
  <w:style w:type="character" w:customStyle="1" w:styleId="Fontepargpadro1">
    <w:name w:val="Fonte parág. padrão1"/>
  </w:style>
  <w:style w:type="character" w:customStyle="1" w:styleId="WW8Num2z0">
    <w:name w:val="WW8Num2z0"/>
    <w:rPr>
      <w:rFonts w:ascii="Symbol" w:hAnsi="Symbol"/>
      <w:sz w:val="18"/>
      <w:szCs w:val="18"/>
    </w:rPr>
  </w:style>
  <w:style w:type="character" w:customStyle="1" w:styleId="WW8Num7z1">
    <w:name w:val="WW8Num7z1"/>
    <w:rPr>
      <w:rFonts w:ascii="Wingdings 2" w:hAnsi="Wingdings 2" w:cs="Lucida Sans Unicode"/>
      <w:sz w:val="18"/>
      <w:szCs w:val="18"/>
    </w:rPr>
  </w:style>
  <w:style w:type="character" w:customStyle="1" w:styleId="WW-Fontepargpadro">
    <w:name w:val="WW-Fonte parág. padrão"/>
  </w:style>
  <w:style w:type="character" w:customStyle="1" w:styleId="WW8Num8z0">
    <w:name w:val="WW8Num8z0"/>
    <w:rPr>
      <w:rFonts w:ascii="StarSymbol" w:hAnsi="StarSymbol"/>
    </w:rPr>
  </w:style>
  <w:style w:type="character" w:customStyle="1" w:styleId="WW8Num9z0">
    <w:name w:val="WW8Num9z0"/>
    <w:rPr>
      <w:rFonts w:ascii="StarSymbol" w:hAnsi="StarSymbol" w:cs="Lucida Sans Unicode"/>
      <w:sz w:val="14"/>
      <w:szCs w:val="14"/>
    </w:rPr>
  </w:style>
  <w:style w:type="character" w:customStyle="1" w:styleId="WW8Num9z1">
    <w:name w:val="WW8Num9z1"/>
    <w:rPr>
      <w:rFonts w:ascii="Wingdings 2" w:hAnsi="Wingdings 2" w:cs="Lucida Sans Unicode"/>
      <w:sz w:val="18"/>
      <w:szCs w:val="18"/>
    </w:rPr>
  </w:style>
  <w:style w:type="character" w:customStyle="1" w:styleId="WW-Fontepargpadro1">
    <w:name w:val="WW-Fonte parág. padrão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Fontepargpadro11">
    <w:name w:val="WW-Fonte parág. padrão11"/>
  </w:style>
  <w:style w:type="character" w:customStyle="1" w:styleId="WW-Absatz-Standardschriftart111111111">
    <w:name w:val="WW-Absatz-Standardschriftart111111111"/>
  </w:style>
  <w:style w:type="character" w:customStyle="1" w:styleId="Marcadores">
    <w:name w:val="Marcadores"/>
    <w:rPr>
      <w:rFonts w:ascii="StarSymbol" w:eastAsia="StarSymbol" w:hAnsi="StarSymbol"/>
      <w:sz w:val="18"/>
      <w:szCs w:val="18"/>
    </w:rPr>
  </w:style>
  <w:style w:type="character" w:customStyle="1" w:styleId="WW-Marcadores">
    <w:name w:val="WW-Marcadores"/>
    <w:rPr>
      <w:rFonts w:ascii="StarSymbol" w:eastAsia="StarSymbol" w:hAnsi="StarSymbol"/>
      <w:sz w:val="18"/>
      <w:szCs w:val="18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HiperlinkVisitado">
    <w:name w:val="FollowedHyperlink"/>
    <w:uiPriority w:val="99"/>
    <w:rPr>
      <w:color w:val="800000"/>
      <w:u w:val="single"/>
    </w:rPr>
  </w:style>
  <w:style w:type="character" w:customStyle="1" w:styleId="WW-WW8Num3z01">
    <w:name w:val="WW-WW8Num3z01"/>
    <w:rPr>
      <w:rFonts w:ascii="Symbol" w:hAnsi="Symbol"/>
    </w:rPr>
  </w:style>
  <w:style w:type="character" w:styleId="Nmerodepgina">
    <w:name w:val="page number"/>
    <w:basedOn w:val="Fontepargpadro1"/>
  </w:style>
  <w:style w:type="character" w:customStyle="1" w:styleId="Ttulo8Char">
    <w:name w:val="Título 8 Char"/>
    <w:uiPriority w:val="99"/>
    <w:rPr>
      <w:rFonts w:ascii="Calibri" w:eastAsia="Times New Roman" w:hAnsi="Calibri" w:cs="Times New Roman"/>
      <w:i/>
      <w:iCs/>
      <w:sz w:val="24"/>
      <w:szCs w:val="24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hAnsi="Arial" w:cs="Lucida Sans Unicode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</w:style>
  <w:style w:type="paragraph" w:styleId="Ttulo">
    <w:name w:val="Title"/>
    <w:basedOn w:val="Normal"/>
    <w:next w:val="Corpodetexto"/>
    <w:link w:val="TtuloChar"/>
    <w:qFormat/>
    <w:pPr>
      <w:keepNext/>
      <w:spacing w:before="240" w:after="120"/>
    </w:pPr>
    <w:rPr>
      <w:rFonts w:ascii="Arial" w:hAnsi="Arial" w:cs="Courier New"/>
      <w:sz w:val="28"/>
      <w:szCs w:val="28"/>
    </w:rPr>
  </w:style>
  <w:style w:type="paragraph" w:styleId="Subttulo">
    <w:name w:val="Subtitle"/>
    <w:basedOn w:val="Captulo"/>
    <w:next w:val="Corpodetexto"/>
    <w:link w:val="SubttuloChar"/>
    <w:qFormat/>
    <w:pPr>
      <w:jc w:val="center"/>
    </w:pPr>
    <w:rPr>
      <w:i/>
      <w:iCs/>
    </w:rPr>
  </w:style>
  <w:style w:type="paragraph" w:customStyle="1" w:styleId="TtuloPrincipal">
    <w:name w:val="Título Principal"/>
    <w:basedOn w:val="Normal"/>
    <w:next w:val="Corpodetexto"/>
    <w:pPr>
      <w:keepNext/>
      <w:spacing w:before="240" w:after="120"/>
    </w:pPr>
    <w:rPr>
      <w:rFonts w:ascii="Arial" w:hAnsi="Arial" w:cs="Lucida Sans Unicode"/>
      <w:sz w:val="28"/>
      <w:szCs w:val="28"/>
    </w:rPr>
  </w:style>
  <w:style w:type="paragraph" w:customStyle="1" w:styleId="WW-Legenda">
    <w:name w:val="WW-Legenda"/>
    <w:basedOn w:val="Normal"/>
    <w:pPr>
      <w:suppressLineNumbers/>
      <w:spacing w:before="120" w:after="120"/>
    </w:pPr>
    <w:rPr>
      <w:i/>
      <w:iCs/>
    </w:rPr>
  </w:style>
  <w:style w:type="paragraph" w:customStyle="1" w:styleId="WW-ndice">
    <w:name w:val="WW-Índice"/>
    <w:basedOn w:val="Normal"/>
    <w:pPr>
      <w:suppressLineNumbers/>
    </w:pPr>
  </w:style>
  <w:style w:type="paragraph" w:customStyle="1" w:styleId="Textopr-formatado">
    <w:name w:val="Texto pré-formatado"/>
    <w:basedOn w:val="Normal"/>
    <w:rPr>
      <w:rFonts w:ascii="Courier New" w:eastAsia="Courier New" w:hAnsi="Courier New"/>
      <w:sz w:val="20"/>
      <w:szCs w:val="20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  <w:i/>
      <w:iCs/>
    </w:rPr>
  </w:style>
  <w:style w:type="paragraph" w:customStyle="1" w:styleId="ContedodaTabela0">
    <w:name w:val="Conteúdo da Tabela"/>
    <w:basedOn w:val="Corpodetexto"/>
    <w:pPr>
      <w:suppressLineNumbers/>
    </w:pPr>
  </w:style>
  <w:style w:type="paragraph" w:customStyle="1" w:styleId="TtulodaTabela0">
    <w:name w:val="Título da Tabela"/>
    <w:basedOn w:val="ContedodaTabela0"/>
    <w:pPr>
      <w:jc w:val="center"/>
    </w:pPr>
    <w:rPr>
      <w:b/>
      <w:bCs/>
      <w:i/>
      <w:iCs/>
    </w:rPr>
  </w:style>
  <w:style w:type="paragraph" w:styleId="Rodap">
    <w:name w:val="footer"/>
    <w:basedOn w:val="Normal"/>
    <w:link w:val="RodapChar"/>
    <w:pPr>
      <w:suppressLineNumbers/>
      <w:tabs>
        <w:tab w:val="center" w:pos="4818"/>
        <w:tab w:val="right" w:pos="9637"/>
      </w:tabs>
    </w:pPr>
  </w:style>
  <w:style w:type="paragraph" w:styleId="Cabealho">
    <w:name w:val="header"/>
    <w:aliases w:val="Stds,h,encabezado,Encabezado1,para doc. Metro,rh,RH"/>
    <w:basedOn w:val="Normal"/>
    <w:link w:val="CabealhoChar"/>
    <w:pPr>
      <w:suppressLineNumbers/>
      <w:tabs>
        <w:tab w:val="center" w:pos="4818"/>
        <w:tab w:val="right" w:pos="9637"/>
      </w:tabs>
    </w:pPr>
  </w:style>
  <w:style w:type="paragraph" w:customStyle="1" w:styleId="Corpodetexto21">
    <w:name w:val="Corpo de texto 21"/>
    <w:basedOn w:val="Normal"/>
    <w:pPr>
      <w:jc w:val="both"/>
    </w:pPr>
    <w:rPr>
      <w:b/>
    </w:rPr>
  </w:style>
  <w:style w:type="paragraph" w:customStyle="1" w:styleId="Corpodetexto31">
    <w:name w:val="Corpo de texto 31"/>
    <w:basedOn w:val="Normal"/>
    <w:pPr>
      <w:jc w:val="both"/>
    </w:pPr>
    <w:rPr>
      <w:rFonts w:ascii="Arial" w:hAnsi="Arial"/>
      <w:sz w:val="21"/>
    </w:rPr>
  </w:style>
  <w:style w:type="paragraph" w:customStyle="1" w:styleId="Ttulo1a">
    <w:name w:val="Título 1a"/>
    <w:basedOn w:val="Ttulo1"/>
    <w:pPr>
      <w:keepNext w:val="0"/>
      <w:widowControl/>
      <w:numPr>
        <w:numId w:val="0"/>
      </w:numPr>
      <w:spacing w:before="0" w:after="0"/>
      <w:jc w:val="center"/>
    </w:pPr>
    <w:rPr>
      <w:rFonts w:eastAsia="Times New Roman"/>
      <w:caps/>
      <w:kern w:val="1"/>
      <w:sz w:val="24"/>
      <w:lang w:val="pt-PT"/>
    </w:rPr>
  </w:style>
  <w:style w:type="paragraph" w:customStyle="1" w:styleId="padrao">
    <w:name w:val="padrao"/>
    <w:basedOn w:val="Normal"/>
    <w:pPr>
      <w:widowControl/>
      <w:spacing w:line="240" w:lineRule="exact"/>
      <w:jc w:val="both"/>
    </w:pPr>
    <w:rPr>
      <w:rFonts w:ascii="CG Times (WN)" w:eastAsia="Times New Roman" w:hAnsi="CG Times (WN)"/>
      <w:lang w:val="pt-PT"/>
    </w:rPr>
  </w:style>
  <w:style w:type="paragraph" w:customStyle="1" w:styleId="normal1">
    <w:name w:val="normal1"/>
    <w:pPr>
      <w:suppressAutoHyphens/>
      <w:jc w:val="both"/>
    </w:pPr>
    <w:rPr>
      <w:rFonts w:eastAsia="Arial"/>
      <w:sz w:val="24"/>
      <w:lang w:val="pt-PT" w:eastAsia="ar-SA"/>
    </w:rPr>
  </w:style>
  <w:style w:type="paragraph" w:customStyle="1" w:styleId="WW-Textosimples">
    <w:name w:val="WW-Texto simples"/>
    <w:basedOn w:val="Normal"/>
    <w:pPr>
      <w:widowControl/>
    </w:pPr>
    <w:rPr>
      <w:rFonts w:ascii="Courier New" w:eastAsia="Times New Roman" w:hAnsi="Courier New"/>
      <w:sz w:val="20"/>
    </w:rPr>
  </w:style>
  <w:style w:type="paragraph" w:customStyle="1" w:styleId="Recuodecorpodetexto22">
    <w:name w:val="Recuo de corpo de texto 22"/>
    <w:basedOn w:val="Normal"/>
    <w:pPr>
      <w:widowControl/>
      <w:suppressAutoHyphens w:val="0"/>
      <w:ind w:left="567" w:hanging="567"/>
      <w:jc w:val="both"/>
    </w:pPr>
    <w:rPr>
      <w:rFonts w:ascii="Arial" w:eastAsia="Times New Roman" w:hAnsi="Arial"/>
    </w:rPr>
  </w:style>
  <w:style w:type="paragraph" w:styleId="Recuodecorpodetexto">
    <w:name w:val="Body Text Indent"/>
    <w:basedOn w:val="Normal"/>
    <w:link w:val="RecuodecorpodetextoChar"/>
    <w:pPr>
      <w:widowControl/>
      <w:tabs>
        <w:tab w:val="left" w:pos="540"/>
      </w:tabs>
      <w:suppressAutoHyphens w:val="0"/>
      <w:ind w:left="180"/>
      <w:jc w:val="both"/>
    </w:pPr>
    <w:rPr>
      <w:rFonts w:eastAsia="Times New Roman"/>
    </w:rPr>
  </w:style>
  <w:style w:type="paragraph" w:customStyle="1" w:styleId="Recuodecorpodetexto21">
    <w:name w:val="Recuo de corpo de texto 21"/>
    <w:basedOn w:val="Normal"/>
    <w:pPr>
      <w:widowControl/>
      <w:tabs>
        <w:tab w:val="left" w:pos="284"/>
      </w:tabs>
      <w:ind w:left="284" w:hanging="284"/>
      <w:jc w:val="both"/>
    </w:pPr>
    <w:rPr>
      <w:rFonts w:ascii="Arial" w:eastAsia="Times New Roman" w:hAnsi="Arial"/>
    </w:rPr>
  </w:style>
  <w:style w:type="paragraph" w:customStyle="1" w:styleId="Corpodetexto210">
    <w:name w:val="Corpo de texto 21"/>
    <w:basedOn w:val="Normal"/>
    <w:pPr>
      <w:jc w:val="both"/>
    </w:pPr>
    <w:rPr>
      <w:rFonts w:ascii="Arial" w:hAnsi="Arial"/>
      <w:sz w:val="22"/>
    </w:rPr>
  </w:style>
  <w:style w:type="paragraph" w:customStyle="1" w:styleId="WW-Corpodetexto2">
    <w:name w:val="WW-Corpo de texto 2"/>
    <w:basedOn w:val="Normal"/>
    <w:pPr>
      <w:jc w:val="both"/>
    </w:pPr>
    <w:rPr>
      <w:rFonts w:ascii="Arial" w:hAnsi="Arial"/>
      <w:color w:val="000000"/>
      <w:sz w:val="18"/>
    </w:rPr>
  </w:style>
  <w:style w:type="paragraph" w:customStyle="1" w:styleId="WW-Corpodetexto3">
    <w:name w:val="WW-Corpo de texto 3"/>
    <w:basedOn w:val="Normal"/>
    <w:pPr>
      <w:jc w:val="both"/>
    </w:pPr>
    <w:rPr>
      <w:rFonts w:ascii="Arial" w:hAnsi="Arial"/>
      <w:color w:val="000000"/>
      <w:sz w:val="22"/>
    </w:rPr>
  </w:style>
  <w:style w:type="paragraph" w:customStyle="1" w:styleId="WW-BodyText2">
    <w:name w:val="WW-Body Text 2"/>
    <w:basedOn w:val="Normal"/>
    <w:pPr>
      <w:widowControl/>
      <w:jc w:val="both"/>
    </w:pPr>
    <w:rPr>
      <w:rFonts w:eastAsia="Times New Roman"/>
    </w:rPr>
  </w:style>
  <w:style w:type="paragraph" w:customStyle="1" w:styleId="Recuodecorpodetexto31">
    <w:name w:val="Recuo de corpo de texto 31"/>
    <w:basedOn w:val="Normal"/>
    <w:pPr>
      <w:widowControl/>
      <w:ind w:firstLine="142"/>
      <w:jc w:val="both"/>
    </w:pPr>
    <w:rPr>
      <w:rFonts w:ascii="Arial" w:eastAsia="Times New Roman" w:hAnsi="Arial"/>
    </w:rPr>
  </w:style>
  <w:style w:type="paragraph" w:customStyle="1" w:styleId="WW-Corpodetexto21">
    <w:name w:val="WW-Corpo de texto 21"/>
    <w:basedOn w:val="Normal"/>
    <w:pPr>
      <w:widowControl/>
      <w:tabs>
        <w:tab w:val="left" w:pos="720"/>
      </w:tabs>
      <w:jc w:val="both"/>
    </w:pPr>
    <w:rPr>
      <w:rFonts w:ascii="Helvetica" w:eastAsia="Times New Roman" w:hAnsi="Helvetica"/>
      <w:sz w:val="22"/>
      <w:szCs w:val="20"/>
    </w:rPr>
  </w:style>
  <w:style w:type="paragraph" w:styleId="PargrafodaLista">
    <w:name w:val="List Paragraph"/>
    <w:aliases w:val="Normal com bullets,Segundo,Due date,Lista Paragrafo em Preto,DOCs_Paragrafo-1,Texto,Parágrafo da Lista2,List Paragraph Char Char Char"/>
    <w:basedOn w:val="Normal"/>
    <w:link w:val="PargrafodaListaChar"/>
    <w:uiPriority w:val="34"/>
    <w:qFormat/>
    <w:pPr>
      <w:ind w:left="708"/>
    </w:pPr>
  </w:style>
  <w:style w:type="paragraph" w:customStyle="1" w:styleId="PARAGRAFONORMAL">
    <w:name w:val="PARAGRAFO NORMAL"/>
    <w:pPr>
      <w:suppressAutoHyphens/>
      <w:spacing w:line="240" w:lineRule="exact"/>
      <w:jc w:val="both"/>
    </w:pPr>
    <w:rPr>
      <w:rFonts w:ascii="Courier" w:eastAsia="Arial" w:hAnsi="Courier"/>
      <w:sz w:val="24"/>
      <w:lang w:eastAsia="ar-SA"/>
    </w:rPr>
  </w:style>
  <w:style w:type="character" w:customStyle="1" w:styleId="CorpodetextoChar">
    <w:name w:val="Corpo de texto Char"/>
    <w:rPr>
      <w:rFonts w:eastAsia="Lucida Sans Unicode"/>
      <w:sz w:val="24"/>
      <w:szCs w:val="24"/>
      <w:lang w:eastAsia="ar-SA"/>
    </w:rPr>
  </w:style>
  <w:style w:type="paragraph" w:styleId="NormalWeb">
    <w:name w:val="Normal (Web)"/>
    <w:basedOn w:val="Normal"/>
    <w:uiPriority w:val="99"/>
    <w:unhideWhenUsed/>
    <w:pPr>
      <w:widowControl/>
      <w:suppressAutoHyphens w:val="0"/>
      <w:spacing w:before="100" w:beforeAutospacing="1" w:after="119"/>
    </w:pPr>
    <w:rPr>
      <w:rFonts w:eastAsia="Times New Roman"/>
      <w:lang w:eastAsia="pt-BR"/>
    </w:rPr>
  </w:style>
  <w:style w:type="paragraph" w:customStyle="1" w:styleId="BodyText20">
    <w:name w:val="Body Text 20"/>
    <w:basedOn w:val="Normal"/>
    <w:link w:val="Corpodetexto2Char"/>
    <w:uiPriority w:val="99"/>
    <w:pPr>
      <w:jc w:val="both"/>
    </w:pPr>
    <w:rPr>
      <w:rFonts w:ascii="Arial" w:hAnsi="Arial"/>
      <w:color w:val="000000"/>
    </w:rPr>
  </w:style>
  <w:style w:type="paragraph" w:styleId="Textodebalo">
    <w:name w:val="Balloon Text"/>
    <w:basedOn w:val="Normal"/>
    <w:link w:val="TextodebaloChar"/>
    <w:semiHidden/>
    <w:unhideWhenUsed/>
    <w:rsid w:val="00E9431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semiHidden/>
    <w:rsid w:val="00E94310"/>
    <w:rPr>
      <w:rFonts w:ascii="Segoe UI" w:eastAsia="Lucida Sans Unicode" w:hAnsi="Segoe UI" w:cs="Segoe UI"/>
      <w:sz w:val="18"/>
      <w:szCs w:val="18"/>
      <w:lang w:eastAsia="ar-SA"/>
    </w:rPr>
  </w:style>
  <w:style w:type="character" w:customStyle="1" w:styleId="RodapChar">
    <w:name w:val="Rodapé Char"/>
    <w:link w:val="Rodap"/>
    <w:uiPriority w:val="99"/>
    <w:rsid w:val="005C3A0E"/>
    <w:rPr>
      <w:rFonts w:eastAsia="Lucida Sans Unicode"/>
      <w:sz w:val="24"/>
      <w:szCs w:val="24"/>
      <w:lang w:eastAsia="ar-SA"/>
    </w:rPr>
  </w:style>
  <w:style w:type="paragraph" w:customStyle="1" w:styleId="Default">
    <w:name w:val="Default"/>
    <w:rsid w:val="00C34E3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pt-BR"/>
    </w:rPr>
  </w:style>
  <w:style w:type="character" w:customStyle="1" w:styleId="PargrafodaListaChar">
    <w:name w:val="Parágrafo da Lista Char"/>
    <w:aliases w:val="Normal com bullets Char,Segundo Char,Due date Char,Lista Paragrafo em Preto Char,DOCs_Paragrafo-1 Char,Texto Char,Parágrafo da Lista2 Char,List Paragraph Char Char Char Char"/>
    <w:link w:val="PargrafodaLista"/>
    <w:uiPriority w:val="34"/>
    <w:qFormat/>
    <w:rsid w:val="00BD5538"/>
    <w:rPr>
      <w:rFonts w:eastAsia="Lucida Sans Unicode"/>
      <w:sz w:val="24"/>
      <w:szCs w:val="24"/>
      <w:lang w:eastAsia="ar-SA"/>
    </w:rPr>
  </w:style>
  <w:style w:type="table" w:styleId="Tabelacomgrade">
    <w:name w:val="Table Grid"/>
    <w:basedOn w:val="Tabelanormal"/>
    <w:rsid w:val="00593F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9Char">
    <w:name w:val="Título 9 Char"/>
    <w:link w:val="Ttulo9"/>
    <w:uiPriority w:val="99"/>
    <w:rsid w:val="00D366DE"/>
    <w:rPr>
      <w:rFonts w:ascii="Arial" w:hAnsi="Arial"/>
      <w:b/>
      <w:sz w:val="16"/>
    </w:rPr>
  </w:style>
  <w:style w:type="paragraph" w:customStyle="1" w:styleId="Ttulo10">
    <w:name w:val="Ttulo 1"/>
    <w:basedOn w:val="Normal"/>
    <w:next w:val="Normal"/>
    <w:locked/>
    <w:rsid w:val="00D366DE"/>
    <w:pPr>
      <w:widowControl/>
      <w:suppressAutoHyphens w:val="0"/>
      <w:jc w:val="center"/>
    </w:pPr>
    <w:rPr>
      <w:rFonts w:ascii="Arial" w:eastAsia="Times New Roman" w:hAnsi="Arial"/>
      <w:snapToGrid w:val="0"/>
      <w:szCs w:val="20"/>
      <w:lang w:eastAsia="pt-BR"/>
    </w:rPr>
  </w:style>
  <w:style w:type="character" w:styleId="Forte">
    <w:name w:val="Strong"/>
    <w:qFormat/>
    <w:rsid w:val="00D366DE"/>
    <w:rPr>
      <w:b/>
    </w:rPr>
  </w:style>
  <w:style w:type="paragraph" w:styleId="Recuodecorpodetexto2">
    <w:name w:val="Body Text Indent 2"/>
    <w:basedOn w:val="Normal"/>
    <w:link w:val="Recuodecorpodetexto2Char"/>
    <w:uiPriority w:val="99"/>
    <w:rsid w:val="00D366DE"/>
    <w:pPr>
      <w:widowControl/>
      <w:tabs>
        <w:tab w:val="left" w:pos="720"/>
      </w:tabs>
      <w:suppressAutoHyphens w:val="0"/>
      <w:ind w:left="720" w:hanging="720"/>
      <w:jc w:val="both"/>
    </w:pPr>
    <w:rPr>
      <w:rFonts w:ascii="Arial" w:eastAsia="Times New Roman" w:hAnsi="Arial" w:cs="Arial"/>
      <w:sz w:val="23"/>
      <w:lang w:eastAsia="pt-BR"/>
    </w:rPr>
  </w:style>
  <w:style w:type="character" w:customStyle="1" w:styleId="Recuodecorpodetexto2Char">
    <w:name w:val="Recuo de corpo de texto 2 Char"/>
    <w:link w:val="Recuodecorpodetexto2"/>
    <w:uiPriority w:val="99"/>
    <w:rsid w:val="00D366DE"/>
    <w:rPr>
      <w:rFonts w:ascii="Arial" w:hAnsi="Arial" w:cs="Arial"/>
      <w:sz w:val="23"/>
      <w:szCs w:val="24"/>
    </w:rPr>
  </w:style>
  <w:style w:type="character" w:styleId="Refdecomentrio">
    <w:name w:val="annotation reference"/>
    <w:rsid w:val="00D366DE"/>
    <w:rPr>
      <w:sz w:val="16"/>
    </w:rPr>
  </w:style>
  <w:style w:type="paragraph" w:styleId="Textodecomentrio">
    <w:name w:val="annotation text"/>
    <w:basedOn w:val="Normal"/>
    <w:link w:val="TextodecomentrioChar"/>
    <w:rsid w:val="00D366DE"/>
    <w:pPr>
      <w:suppressAutoHyphens w:val="0"/>
    </w:pPr>
    <w:rPr>
      <w:rFonts w:eastAsia="Times New Roman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qFormat/>
    <w:rsid w:val="00D366DE"/>
  </w:style>
  <w:style w:type="paragraph" w:customStyle="1" w:styleId="BodyText21">
    <w:name w:val="Body Text 21"/>
    <w:basedOn w:val="Normal"/>
    <w:uiPriority w:val="99"/>
    <w:locked/>
    <w:rsid w:val="00D366DE"/>
    <w:pPr>
      <w:suppressAutoHyphens w:val="0"/>
      <w:spacing w:line="360" w:lineRule="auto"/>
      <w:ind w:firstLine="3402"/>
      <w:jc w:val="both"/>
    </w:pPr>
    <w:rPr>
      <w:rFonts w:eastAsia="Times New Roman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rsid w:val="00D366DE"/>
    <w:pPr>
      <w:widowControl/>
      <w:tabs>
        <w:tab w:val="left" w:pos="720"/>
      </w:tabs>
      <w:suppressAutoHyphens w:val="0"/>
      <w:ind w:left="720" w:hanging="720"/>
      <w:jc w:val="both"/>
    </w:pPr>
    <w:rPr>
      <w:rFonts w:ascii="Arial" w:eastAsia="Times New Roman" w:hAnsi="Arial" w:cs="Arial"/>
      <w:color w:val="FF0000"/>
      <w:sz w:val="23"/>
      <w:lang w:eastAsia="pt-BR"/>
    </w:rPr>
  </w:style>
  <w:style w:type="character" w:customStyle="1" w:styleId="Recuodecorpodetexto3Char">
    <w:name w:val="Recuo de corpo de texto 3 Char"/>
    <w:link w:val="Recuodecorpodetexto3"/>
    <w:uiPriority w:val="99"/>
    <w:rsid w:val="00D366DE"/>
    <w:rPr>
      <w:rFonts w:ascii="Arial" w:hAnsi="Arial" w:cs="Arial"/>
      <w:color w:val="FF0000"/>
      <w:sz w:val="23"/>
      <w:szCs w:val="24"/>
    </w:rPr>
  </w:style>
  <w:style w:type="paragraph" w:customStyle="1" w:styleId="Blockquote">
    <w:name w:val="Blockquote"/>
    <w:basedOn w:val="Normal"/>
    <w:uiPriority w:val="99"/>
    <w:locked/>
    <w:rsid w:val="00D366DE"/>
    <w:pPr>
      <w:widowControl/>
      <w:suppressAutoHyphens w:val="0"/>
      <w:spacing w:before="100" w:after="100"/>
      <w:ind w:left="360" w:right="360"/>
    </w:pPr>
    <w:rPr>
      <w:rFonts w:eastAsia="Times New Roman"/>
      <w:snapToGrid w:val="0"/>
      <w:szCs w:val="20"/>
      <w:lang w:eastAsia="pt-BR"/>
    </w:rPr>
  </w:style>
  <w:style w:type="paragraph" w:customStyle="1" w:styleId="texto1">
    <w:name w:val="texto1"/>
    <w:basedOn w:val="Normal"/>
    <w:uiPriority w:val="99"/>
    <w:locked/>
    <w:rsid w:val="00D366DE"/>
    <w:pPr>
      <w:widowControl/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eastAsia="pt-BR"/>
    </w:rPr>
  </w:style>
  <w:style w:type="character" w:styleId="nfase">
    <w:name w:val="Emphasis"/>
    <w:uiPriority w:val="20"/>
    <w:qFormat/>
    <w:rsid w:val="00D366DE"/>
    <w:rPr>
      <w:i/>
    </w:rPr>
  </w:style>
  <w:style w:type="paragraph" w:styleId="Corpodetexto3">
    <w:name w:val="Body Text 3"/>
    <w:basedOn w:val="Normal"/>
    <w:link w:val="Corpodetexto3Char"/>
    <w:rsid w:val="00D366DE"/>
    <w:pPr>
      <w:widowControl/>
      <w:suppressAutoHyphens w:val="0"/>
      <w:spacing w:after="120"/>
    </w:pPr>
    <w:rPr>
      <w:rFonts w:eastAsia="Times New Roman"/>
      <w:sz w:val="16"/>
      <w:szCs w:val="16"/>
      <w:lang w:eastAsia="pt-BR"/>
    </w:rPr>
  </w:style>
  <w:style w:type="character" w:customStyle="1" w:styleId="Corpodetexto3Char">
    <w:name w:val="Corpo de texto 3 Char"/>
    <w:link w:val="Corpodetexto3"/>
    <w:uiPriority w:val="99"/>
    <w:rsid w:val="00D366DE"/>
    <w:rPr>
      <w:sz w:val="16"/>
      <w:szCs w:val="16"/>
    </w:rPr>
  </w:style>
  <w:style w:type="paragraph" w:styleId="Lista4">
    <w:name w:val="List 4"/>
    <w:basedOn w:val="Normal"/>
    <w:next w:val="Normal"/>
    <w:rsid w:val="00D366DE"/>
    <w:pPr>
      <w:widowControl/>
      <w:suppressAutoHyphens w:val="0"/>
    </w:pPr>
    <w:rPr>
      <w:rFonts w:ascii="Arial" w:eastAsia="Times New Roman" w:hAnsi="Arial"/>
      <w:snapToGrid w:val="0"/>
      <w:szCs w:val="20"/>
      <w:lang w:eastAsia="pt-BR"/>
    </w:rPr>
  </w:style>
  <w:style w:type="paragraph" w:customStyle="1" w:styleId="IWParagrafoAzul">
    <w:name w:val="IW Paragrafo Azul"/>
    <w:locked/>
    <w:rsid w:val="00D366DE"/>
    <w:pPr>
      <w:widowControl w:val="0"/>
      <w:suppressAutoHyphens/>
      <w:ind w:firstLine="850"/>
    </w:pPr>
    <w:rPr>
      <w:rFonts w:ascii="Bitstream Vera Sans" w:eastAsia="Lucida Sans Unicode" w:hAnsi="Bitstream Vera Sans"/>
      <w:b/>
      <w:color w:val="002C72"/>
      <w:sz w:val="18"/>
      <w:szCs w:val="24"/>
      <w:lang w:eastAsia="en-US"/>
    </w:rPr>
  </w:style>
  <w:style w:type="paragraph" w:styleId="Lista3">
    <w:name w:val="List 3"/>
    <w:basedOn w:val="Normal"/>
    <w:rsid w:val="00D366DE"/>
    <w:pPr>
      <w:widowControl/>
      <w:suppressAutoHyphens w:val="0"/>
      <w:ind w:left="849" w:hanging="283"/>
      <w:contextualSpacing/>
    </w:pPr>
    <w:rPr>
      <w:rFonts w:eastAsia="Times New Roman"/>
      <w:lang w:eastAsia="pt-BR"/>
    </w:rPr>
  </w:style>
  <w:style w:type="character" w:customStyle="1" w:styleId="Ttulo4Char">
    <w:name w:val="Título 4 Char"/>
    <w:link w:val="Ttulo4"/>
    <w:rsid w:val="00D366DE"/>
    <w:rPr>
      <w:rFonts w:eastAsia="Lucida Sans Unicode" w:cs="Lucida Sans Unicode"/>
      <w:b/>
      <w:bCs/>
      <w:sz w:val="24"/>
      <w:szCs w:val="24"/>
      <w:lang w:eastAsia="ar-SA"/>
    </w:rPr>
  </w:style>
  <w:style w:type="numbering" w:customStyle="1" w:styleId="Semlista1">
    <w:name w:val="Sem lista1"/>
    <w:next w:val="Semlista"/>
    <w:uiPriority w:val="99"/>
    <w:semiHidden/>
    <w:unhideWhenUsed/>
    <w:locked/>
    <w:rsid w:val="00D366DE"/>
  </w:style>
  <w:style w:type="character" w:customStyle="1" w:styleId="Ttulo1Char">
    <w:name w:val="Título 1 Char"/>
    <w:link w:val="Ttulo1"/>
    <w:rsid w:val="00D366DE"/>
    <w:rPr>
      <w:rFonts w:eastAsia="Lucida Sans Unicode" w:cs="Lucida Sans Unicode"/>
      <w:b/>
      <w:bCs/>
      <w:sz w:val="48"/>
      <w:szCs w:val="48"/>
      <w:lang w:eastAsia="ar-SA"/>
    </w:rPr>
  </w:style>
  <w:style w:type="character" w:customStyle="1" w:styleId="Ttulo2Char">
    <w:name w:val="Título 2 Char"/>
    <w:link w:val="Ttulo2"/>
    <w:rsid w:val="00D366DE"/>
    <w:rPr>
      <w:rFonts w:eastAsia="Lucida Sans Unicode" w:cs="Lucida Sans Unicode"/>
      <w:b/>
      <w:bCs/>
      <w:sz w:val="36"/>
      <w:szCs w:val="36"/>
      <w:lang w:eastAsia="ar-SA"/>
    </w:rPr>
  </w:style>
  <w:style w:type="character" w:customStyle="1" w:styleId="Ttulo3Char">
    <w:name w:val="Título 3 Char"/>
    <w:link w:val="Ttulo3"/>
    <w:rsid w:val="00D366DE"/>
    <w:rPr>
      <w:rFonts w:ascii="Arial" w:eastAsia="Lucida Sans Unicode" w:hAnsi="Arial"/>
      <w:color w:val="000000"/>
      <w:sz w:val="28"/>
      <w:szCs w:val="24"/>
      <w:lang w:eastAsia="ar-SA"/>
    </w:rPr>
  </w:style>
  <w:style w:type="character" w:customStyle="1" w:styleId="Ttulo5Char">
    <w:name w:val="Título 5 Char"/>
    <w:link w:val="Ttulo5"/>
    <w:rsid w:val="00D366DE"/>
    <w:rPr>
      <w:rFonts w:eastAsia="Lucida Sans Unicode" w:cs="Lucida Sans Unicode"/>
      <w:b/>
      <w:bCs/>
      <w:lang w:eastAsia="ar-SA"/>
    </w:rPr>
  </w:style>
  <w:style w:type="character" w:customStyle="1" w:styleId="Ttulo6Char">
    <w:name w:val="Título 6 Char"/>
    <w:link w:val="Ttulo6"/>
    <w:rsid w:val="00D366DE"/>
    <w:rPr>
      <w:rFonts w:eastAsia="Lucida Sans Unicode" w:cs="Lucida Sans Unicode"/>
      <w:b/>
      <w:bCs/>
      <w:sz w:val="14"/>
      <w:szCs w:val="14"/>
      <w:lang w:eastAsia="ar-SA"/>
    </w:rPr>
  </w:style>
  <w:style w:type="character" w:customStyle="1" w:styleId="CabealhoChar">
    <w:name w:val="Cabeçalho Char"/>
    <w:aliases w:val="Stds Char,h Char,encabezado Char,Encabezado1 Char,para doc. Metro Char,rh Char,RH Char"/>
    <w:link w:val="Cabealho"/>
    <w:rsid w:val="00D366DE"/>
    <w:rPr>
      <w:rFonts w:eastAsia="Lucida Sans Unicode"/>
      <w:sz w:val="24"/>
      <w:szCs w:val="24"/>
      <w:lang w:eastAsia="ar-SA"/>
    </w:rPr>
  </w:style>
  <w:style w:type="paragraph" w:customStyle="1" w:styleId="Estilo1">
    <w:name w:val="Estilo1"/>
    <w:basedOn w:val="Normal"/>
    <w:next w:val="Normal"/>
    <w:link w:val="Estilo1Char"/>
    <w:qFormat/>
    <w:locked/>
    <w:rsid w:val="00D366DE"/>
    <w:pPr>
      <w:widowControl/>
      <w:suppressAutoHyphens w:val="0"/>
      <w:spacing w:line="320" w:lineRule="atLeast"/>
      <w:jc w:val="both"/>
    </w:pPr>
    <w:rPr>
      <w:rFonts w:ascii="Arial" w:eastAsia="Times New Roman" w:hAnsi="Arial"/>
      <w:szCs w:val="20"/>
      <w:lang w:eastAsia="en-US"/>
    </w:rPr>
  </w:style>
  <w:style w:type="paragraph" w:styleId="Textodenotaderodap">
    <w:name w:val="footnote text"/>
    <w:basedOn w:val="Normal"/>
    <w:link w:val="TextodenotaderodapChar"/>
    <w:uiPriority w:val="99"/>
    <w:rsid w:val="00D366DE"/>
    <w:pPr>
      <w:widowControl/>
      <w:suppressAutoHyphens w:val="0"/>
    </w:pPr>
    <w:rPr>
      <w:rFonts w:eastAsia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366DE"/>
  </w:style>
  <w:style w:type="character" w:styleId="Refdenotaderodap">
    <w:name w:val="footnote reference"/>
    <w:uiPriority w:val="99"/>
    <w:rsid w:val="00D366DE"/>
    <w:rPr>
      <w:vertAlign w:val="superscript"/>
    </w:rPr>
  </w:style>
  <w:style w:type="paragraph" w:customStyle="1" w:styleId="ListaColorida-nfase11">
    <w:name w:val="Lista Colorida - Ênfase 11"/>
    <w:basedOn w:val="Normal"/>
    <w:qFormat/>
    <w:locked/>
    <w:rsid w:val="00D366DE"/>
    <w:pPr>
      <w:widowControl/>
      <w:suppressAutoHyphens w:val="0"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locked/>
    <w:rsid w:val="00D366DE"/>
    <w:pPr>
      <w:widowControl/>
      <w:suppressAutoHyphens w:val="0"/>
    </w:pPr>
    <w:rPr>
      <w:rFonts w:ascii="Calibri" w:eastAsia="Calibri" w:hAnsi="Calibri"/>
      <w:sz w:val="22"/>
      <w:szCs w:val="22"/>
      <w:lang w:eastAsia="en-US"/>
    </w:rPr>
  </w:style>
  <w:style w:type="character" w:customStyle="1" w:styleId="TtuloChar">
    <w:name w:val="Título Char"/>
    <w:link w:val="Ttulo"/>
    <w:rsid w:val="00D366DE"/>
    <w:rPr>
      <w:rFonts w:ascii="Arial" w:eastAsia="Lucida Sans Unicode" w:hAnsi="Arial" w:cs="Courier New"/>
      <w:sz w:val="28"/>
      <w:szCs w:val="28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rsid w:val="00D366DE"/>
    <w:pPr>
      <w:widowControl/>
    </w:pPr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rsid w:val="00D366DE"/>
    <w:rPr>
      <w:b/>
      <w:bCs/>
    </w:rPr>
  </w:style>
  <w:style w:type="paragraph" w:customStyle="1" w:styleId="GradeColorida-nfase11">
    <w:name w:val="Grade Colorida - Ênfase 11"/>
    <w:basedOn w:val="Normal"/>
    <w:next w:val="Normal"/>
    <w:link w:val="GradeColorida-nfase1Char"/>
    <w:qFormat/>
    <w:locked/>
    <w:rsid w:val="00D366DE"/>
    <w:pPr>
      <w:widowControl/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uppressAutoHyphens w:val="0"/>
      <w:spacing w:before="120"/>
      <w:jc w:val="both"/>
    </w:pPr>
    <w:rPr>
      <w:rFonts w:ascii="Ecofont_Spranq_eco_Sans" w:eastAsia="Calibri" w:hAnsi="Ecofont_Spranq_eco_Sans" w:cs="Tahoma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rsid w:val="00D366DE"/>
    <w:rPr>
      <w:rFonts w:ascii="Ecofont_Spranq_eco_Sans" w:eastAsia="Calibri" w:hAnsi="Ecofont_Spranq_eco_Sans" w:cs="Tahoma"/>
      <w:i/>
      <w:iCs/>
      <w:color w:val="000000"/>
      <w:szCs w:val="24"/>
      <w:shd w:val="clear" w:color="auto" w:fill="FFFFCC"/>
      <w:lang w:eastAsia="en-US"/>
    </w:rPr>
  </w:style>
  <w:style w:type="paragraph" w:customStyle="1" w:styleId="SombreamentoEscuro-nfase11">
    <w:name w:val="Sombreamento Escuro - Ênfase 11"/>
    <w:hidden/>
    <w:uiPriority w:val="71"/>
    <w:rsid w:val="00D366DE"/>
    <w:rPr>
      <w:sz w:val="24"/>
      <w:szCs w:val="24"/>
      <w:lang w:eastAsia="pt-BR"/>
    </w:rPr>
  </w:style>
  <w:style w:type="paragraph" w:styleId="Reviso">
    <w:name w:val="Revision"/>
    <w:hidden/>
    <w:uiPriority w:val="99"/>
    <w:rsid w:val="00D366DE"/>
    <w:rPr>
      <w:sz w:val="24"/>
      <w:szCs w:val="24"/>
      <w:lang w:eastAsia="pt-BR"/>
    </w:rPr>
  </w:style>
  <w:style w:type="paragraph" w:customStyle="1" w:styleId="texto">
    <w:name w:val="texto"/>
    <w:basedOn w:val="Normal"/>
    <w:locked/>
    <w:rsid w:val="00D366DE"/>
    <w:pPr>
      <w:widowControl/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apple-converted-space">
    <w:name w:val="apple-converted-space"/>
    <w:locked/>
    <w:rsid w:val="00D366DE"/>
  </w:style>
  <w:style w:type="character" w:customStyle="1" w:styleId="Ttulo7Char">
    <w:name w:val="Título 7 Char"/>
    <w:link w:val="Ttulo7"/>
    <w:uiPriority w:val="99"/>
    <w:rsid w:val="00D366DE"/>
    <w:rPr>
      <w:rFonts w:ascii="Arial" w:eastAsia="Lucida Sans Unicode" w:hAnsi="Arial"/>
      <w:b/>
      <w:bCs/>
      <w:sz w:val="21"/>
      <w:szCs w:val="24"/>
      <w:lang w:eastAsia="ar-SA"/>
    </w:rPr>
  </w:style>
  <w:style w:type="paragraph" w:styleId="TextosemFormatao">
    <w:name w:val="Plain Text"/>
    <w:basedOn w:val="Normal"/>
    <w:link w:val="TextosemFormataoChar"/>
    <w:unhideWhenUsed/>
    <w:rsid w:val="00D366DE"/>
    <w:pPr>
      <w:widowControl/>
      <w:suppressAutoHyphens w:val="0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link w:val="TextosemFormatao"/>
    <w:rsid w:val="00D366DE"/>
    <w:rPr>
      <w:rFonts w:ascii="Courier New" w:hAnsi="Courier New"/>
    </w:rPr>
  </w:style>
  <w:style w:type="character" w:customStyle="1" w:styleId="PGE-Alteraesdestacadas">
    <w:name w:val="PGE - Alterações destacadas"/>
    <w:uiPriority w:val="1"/>
    <w:qFormat/>
    <w:rsid w:val="00D366DE"/>
    <w:rPr>
      <w:rFonts w:ascii="Arial" w:hAnsi="Arial"/>
      <w:b/>
      <w:color w:val="000000"/>
      <w:sz w:val="22"/>
      <w:u w:val="single"/>
    </w:rPr>
  </w:style>
  <w:style w:type="character" w:styleId="TextodoEspaoReservado">
    <w:name w:val="Placeholder Text"/>
    <w:uiPriority w:val="99"/>
    <w:rsid w:val="00D366DE"/>
    <w:rPr>
      <w:color w:val="808080"/>
    </w:rPr>
  </w:style>
  <w:style w:type="character" w:customStyle="1" w:styleId="Alteraesdestacadas">
    <w:name w:val="Alterações destacadas"/>
    <w:uiPriority w:val="1"/>
    <w:locked/>
    <w:rsid w:val="00D366DE"/>
    <w:rPr>
      <w:rFonts w:ascii="Calibri Light" w:hAnsi="Calibri Light" w:cs="Arial"/>
      <w:b/>
      <w:color w:val="auto"/>
      <w:sz w:val="22"/>
      <w:szCs w:val="22"/>
      <w:u w:val="single"/>
    </w:rPr>
  </w:style>
  <w:style w:type="paragraph" w:customStyle="1" w:styleId="Corpodetexto22">
    <w:name w:val="Corpo de texto 22"/>
    <w:basedOn w:val="Normal"/>
    <w:rsid w:val="00D366DE"/>
    <w:pPr>
      <w:widowControl/>
      <w:suppressAutoHyphens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eastAsia="Times New Roman" w:hAnsi="Arial"/>
      <w:b/>
      <w:szCs w:val="20"/>
      <w:lang w:eastAsia="pt-BR"/>
    </w:rPr>
  </w:style>
  <w:style w:type="character" w:customStyle="1" w:styleId="TextodenotaderodapChar1">
    <w:name w:val="Texto de nota de rodapé Char1"/>
    <w:uiPriority w:val="99"/>
    <w:rsid w:val="00D366DE"/>
    <w:rPr>
      <w:kern w:val="1"/>
      <w:lang w:eastAsia="zh-CN"/>
    </w:rPr>
  </w:style>
  <w:style w:type="paragraph" w:styleId="CabealhodoSumrio">
    <w:name w:val="TOC Heading"/>
    <w:basedOn w:val="Ttulo1"/>
    <w:next w:val="Normal"/>
    <w:uiPriority w:val="39"/>
    <w:unhideWhenUsed/>
    <w:qFormat/>
    <w:rsid w:val="00D366DE"/>
    <w:pPr>
      <w:keepLines/>
      <w:widowControl/>
      <w:numPr>
        <w:numId w:val="0"/>
      </w:numPr>
      <w:suppressAutoHyphens w:val="0"/>
      <w:spacing w:after="0" w:line="259" w:lineRule="auto"/>
      <w:outlineLvl w:val="9"/>
    </w:pPr>
    <w:rPr>
      <w:rFonts w:ascii="Cambria" w:eastAsia="Times New Roman" w:hAnsi="Cambria" w:cs="Times New Roman"/>
      <w:b w:val="0"/>
      <w:bCs w:val="0"/>
      <w:color w:val="365F91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366DE"/>
    <w:pPr>
      <w:widowControl/>
      <w:tabs>
        <w:tab w:val="right" w:leader="dot" w:pos="9345"/>
      </w:tabs>
      <w:suppressAutoHyphens w:val="0"/>
      <w:spacing w:after="120" w:line="276" w:lineRule="auto"/>
      <w:ind w:left="993"/>
      <w:jc w:val="both"/>
    </w:pPr>
    <w:rPr>
      <w:rFonts w:eastAsia="Times New Roman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/>
      <w:ind w:left="240"/>
    </w:pPr>
    <w:rPr>
      <w:rFonts w:eastAsia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/>
      <w:ind w:left="480"/>
    </w:pPr>
    <w:rPr>
      <w:rFonts w:eastAsia="Times New Roman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366DE"/>
    <w:pPr>
      <w:widowControl/>
      <w:suppressAutoHyphens w:val="0"/>
    </w:pPr>
    <w:rPr>
      <w:rFonts w:eastAsia="Times New Roman"/>
      <w:sz w:val="20"/>
      <w:szCs w:val="20"/>
      <w:lang w:eastAsia="pt-BR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366DE"/>
  </w:style>
  <w:style w:type="character" w:styleId="Refdenotadefim">
    <w:name w:val="endnote reference"/>
    <w:uiPriority w:val="99"/>
    <w:semiHidden/>
    <w:unhideWhenUsed/>
    <w:rsid w:val="00D366DE"/>
    <w:rPr>
      <w:vertAlign w:val="superscript"/>
    </w:rPr>
  </w:style>
  <w:style w:type="character" w:customStyle="1" w:styleId="RecuodecorpodetextoChar">
    <w:name w:val="Recuo de corpo de texto Char"/>
    <w:link w:val="Recuodecorpodetexto"/>
    <w:uiPriority w:val="99"/>
    <w:rsid w:val="00D366DE"/>
    <w:rPr>
      <w:sz w:val="24"/>
      <w:szCs w:val="24"/>
      <w:lang w:eastAsia="ar-SA"/>
    </w:rPr>
  </w:style>
  <w:style w:type="character" w:customStyle="1" w:styleId="Corpodetexto2Char">
    <w:name w:val="Corpo de texto 2 Char"/>
    <w:link w:val="BodyText20"/>
    <w:uiPriority w:val="99"/>
    <w:rsid w:val="00D366DE"/>
    <w:rPr>
      <w:rFonts w:ascii="Arial" w:eastAsia="Lucida Sans Unicode" w:hAnsi="Arial"/>
      <w:color w:val="000000"/>
      <w:sz w:val="24"/>
      <w:szCs w:val="24"/>
      <w:lang w:eastAsia="ar-SA"/>
    </w:rPr>
  </w:style>
  <w:style w:type="paragraph" w:customStyle="1" w:styleId="BodyText22">
    <w:name w:val="Body Text 22"/>
    <w:basedOn w:val="Normal"/>
    <w:uiPriority w:val="99"/>
    <w:rsid w:val="00D366DE"/>
    <w:pPr>
      <w:suppressAutoHyphens w:val="0"/>
      <w:jc w:val="both"/>
    </w:pPr>
    <w:rPr>
      <w:rFonts w:ascii="Arial" w:eastAsia="Times New Roman" w:hAnsi="Arial"/>
      <w:sz w:val="20"/>
      <w:szCs w:val="20"/>
      <w:lang w:eastAsia="pt-BR"/>
    </w:rPr>
  </w:style>
  <w:style w:type="paragraph" w:customStyle="1" w:styleId="CorpodetextoCorpodetextoChar">
    <w:name w:val="Corpo de texto.Corpo de texto Char"/>
    <w:basedOn w:val="Normal"/>
    <w:rsid w:val="00D366DE"/>
    <w:pPr>
      <w:widowControl/>
      <w:suppressAutoHyphens w:val="0"/>
      <w:autoSpaceDE w:val="0"/>
      <w:autoSpaceDN w:val="0"/>
      <w:spacing w:before="307" w:line="360" w:lineRule="auto"/>
      <w:jc w:val="both"/>
    </w:pPr>
    <w:rPr>
      <w:rFonts w:ascii="Arial" w:eastAsia="Times New Roman" w:hAnsi="Arial" w:cs="Arial"/>
      <w:sz w:val="22"/>
      <w:lang w:eastAsia="pt-BR"/>
    </w:rPr>
  </w:style>
  <w:style w:type="paragraph" w:customStyle="1" w:styleId="BodyText32">
    <w:name w:val="Body Text 32"/>
    <w:basedOn w:val="Normal"/>
    <w:uiPriority w:val="99"/>
    <w:rsid w:val="00D366DE"/>
    <w:pPr>
      <w:widowControl/>
      <w:tabs>
        <w:tab w:val="left" w:pos="567"/>
      </w:tabs>
      <w:suppressAutoHyphens w:val="0"/>
      <w:jc w:val="both"/>
    </w:pPr>
    <w:rPr>
      <w:rFonts w:ascii="Arial" w:eastAsia="Times New Roman" w:hAnsi="Arial"/>
      <w:b/>
      <w:caps/>
      <w:sz w:val="22"/>
      <w:szCs w:val="20"/>
      <w:lang w:eastAsia="pt-BR"/>
    </w:rPr>
  </w:style>
  <w:style w:type="paragraph" w:styleId="Lista2">
    <w:name w:val="List 2"/>
    <w:basedOn w:val="Normal"/>
    <w:uiPriority w:val="99"/>
    <w:rsid w:val="00D366DE"/>
    <w:pPr>
      <w:keepNext/>
      <w:widowControl/>
      <w:suppressAutoHyphens w:val="0"/>
      <w:spacing w:after="120"/>
      <w:jc w:val="both"/>
    </w:pPr>
    <w:rPr>
      <w:rFonts w:ascii="Arial" w:eastAsia="Times New Roman" w:hAnsi="Arial"/>
      <w:sz w:val="22"/>
      <w:szCs w:val="20"/>
      <w:lang w:eastAsia="pt-BR"/>
    </w:rPr>
  </w:style>
  <w:style w:type="paragraph" w:customStyle="1" w:styleId="Corpo">
    <w:name w:val="Corpo"/>
    <w:basedOn w:val="Normal"/>
    <w:uiPriority w:val="99"/>
    <w:rsid w:val="00D366DE"/>
    <w:pPr>
      <w:widowControl/>
      <w:suppressAutoHyphens w:val="0"/>
    </w:pPr>
    <w:rPr>
      <w:rFonts w:ascii="CG Times" w:eastAsia="Times New Roman" w:hAnsi="CG Times"/>
      <w:sz w:val="20"/>
      <w:szCs w:val="20"/>
      <w:lang w:eastAsia="pt-BR"/>
    </w:rPr>
  </w:style>
  <w:style w:type="character" w:customStyle="1" w:styleId="SubttuloChar">
    <w:name w:val="Subtítulo Char"/>
    <w:link w:val="Subttulo"/>
    <w:uiPriority w:val="99"/>
    <w:rsid w:val="00D366DE"/>
    <w:rPr>
      <w:rFonts w:ascii="Arial" w:eastAsia="Lucida Sans Unicode" w:hAnsi="Arial" w:cs="Lucida Sans Unicode"/>
      <w:i/>
      <w:iCs/>
      <w:sz w:val="28"/>
      <w:szCs w:val="28"/>
      <w:lang w:eastAsia="ar-SA"/>
    </w:rPr>
  </w:style>
  <w:style w:type="paragraph" w:customStyle="1" w:styleId="Item">
    <w:name w:val="Item"/>
    <w:basedOn w:val="Normal"/>
    <w:uiPriority w:val="99"/>
    <w:rsid w:val="00D366DE"/>
    <w:pPr>
      <w:widowControl/>
      <w:numPr>
        <w:numId w:val="4"/>
      </w:numPr>
      <w:tabs>
        <w:tab w:val="left" w:pos="-382"/>
      </w:tabs>
      <w:spacing w:before="60" w:after="60"/>
      <w:jc w:val="both"/>
    </w:pPr>
    <w:rPr>
      <w:rFonts w:ascii="Arial" w:eastAsia="Times New Roman" w:hAnsi="Arial" w:cs="Arial"/>
      <w:kern w:val="1"/>
      <w:sz w:val="20"/>
      <w:szCs w:val="20"/>
    </w:rPr>
  </w:style>
  <w:style w:type="paragraph" w:customStyle="1" w:styleId="reservado3">
    <w:name w:val="reservado3"/>
    <w:basedOn w:val="Normal"/>
    <w:uiPriority w:val="99"/>
    <w:rsid w:val="00D366DE"/>
    <w:pPr>
      <w:tabs>
        <w:tab w:val="left" w:pos="0"/>
        <w:tab w:val="left" w:pos="566"/>
        <w:tab w:val="left" w:pos="1133"/>
        <w:tab w:val="left" w:pos="1699"/>
        <w:tab w:val="left" w:pos="2266"/>
        <w:tab w:val="left" w:pos="2832"/>
        <w:tab w:val="left" w:pos="3398"/>
        <w:tab w:val="left" w:pos="3965"/>
        <w:tab w:val="left" w:pos="4531"/>
        <w:tab w:val="left" w:pos="5098"/>
        <w:tab w:val="left" w:pos="5664"/>
        <w:tab w:val="left" w:pos="6230"/>
        <w:tab w:val="left" w:pos="6797"/>
        <w:tab w:val="left" w:pos="7363"/>
        <w:tab w:val="left" w:pos="7930"/>
        <w:tab w:val="left" w:pos="8496"/>
        <w:tab w:val="left" w:pos="9000"/>
        <w:tab w:val="left" w:pos="9062"/>
        <w:tab w:val="right" w:pos="9360"/>
        <w:tab w:val="left" w:pos="9629"/>
        <w:tab w:val="left" w:pos="10195"/>
        <w:tab w:val="left" w:pos="10762"/>
      </w:tabs>
      <w:jc w:val="both"/>
    </w:pPr>
    <w:rPr>
      <w:rFonts w:ascii="Arial" w:eastAsia="Times New Roman" w:hAnsi="Arial"/>
      <w:spacing w:val="-3"/>
      <w:sz w:val="22"/>
      <w:szCs w:val="20"/>
      <w:lang w:val="en-US" w:eastAsia="pt-BR"/>
    </w:rPr>
  </w:style>
  <w:style w:type="paragraph" w:customStyle="1" w:styleId="p1">
    <w:name w:val="p1"/>
    <w:basedOn w:val="Normal"/>
    <w:uiPriority w:val="99"/>
    <w:rsid w:val="00D366DE"/>
    <w:pPr>
      <w:widowControl/>
      <w:tabs>
        <w:tab w:val="left" w:pos="1134"/>
      </w:tabs>
      <w:suppressAutoHyphens w:val="0"/>
      <w:spacing w:before="120" w:after="120"/>
      <w:jc w:val="both"/>
    </w:pPr>
    <w:rPr>
      <w:rFonts w:ascii="Arial" w:eastAsia="Times New Roman" w:hAnsi="Arial"/>
      <w:color w:val="000000"/>
      <w:sz w:val="22"/>
      <w:szCs w:val="20"/>
      <w:lang w:eastAsia="pt-BR"/>
    </w:rPr>
  </w:style>
  <w:style w:type="character" w:customStyle="1" w:styleId="grame">
    <w:name w:val="grame"/>
    <w:rsid w:val="00D366DE"/>
  </w:style>
  <w:style w:type="paragraph" w:customStyle="1" w:styleId="base">
    <w:name w:val="base"/>
    <w:basedOn w:val="Normal"/>
    <w:rsid w:val="00D366DE"/>
    <w:pPr>
      <w:widowControl/>
      <w:numPr>
        <w:numId w:val="5"/>
      </w:numPr>
      <w:suppressAutoHyphens w:val="0"/>
    </w:pPr>
    <w:rPr>
      <w:rFonts w:ascii="Courier New" w:eastAsia="Times New Roman" w:hAnsi="Courier New"/>
      <w:i/>
      <w:sz w:val="20"/>
      <w:szCs w:val="20"/>
      <w:lang w:eastAsia="pt-BR"/>
    </w:rPr>
  </w:style>
  <w:style w:type="paragraph" w:customStyle="1" w:styleId="BodyTextIndent22">
    <w:name w:val="Body Text Indent 22"/>
    <w:basedOn w:val="Normal"/>
    <w:uiPriority w:val="99"/>
    <w:rsid w:val="00D366DE"/>
    <w:pPr>
      <w:widowControl/>
      <w:suppressAutoHyphens w:val="0"/>
      <w:ind w:left="709" w:hanging="709"/>
      <w:jc w:val="both"/>
    </w:pPr>
    <w:rPr>
      <w:rFonts w:ascii="Arial" w:eastAsia="Times New Roman" w:hAnsi="Arial"/>
      <w:sz w:val="22"/>
      <w:szCs w:val="20"/>
      <w:lang w:eastAsia="pt-BR"/>
    </w:rPr>
  </w:style>
  <w:style w:type="paragraph" w:customStyle="1" w:styleId="BodyTextIndent32">
    <w:name w:val="Body Text Indent 32"/>
    <w:basedOn w:val="Normal"/>
    <w:uiPriority w:val="99"/>
    <w:rsid w:val="00D366DE"/>
    <w:pPr>
      <w:widowControl/>
      <w:numPr>
        <w:numId w:val="6"/>
      </w:numPr>
      <w:tabs>
        <w:tab w:val="clear" w:pos="360"/>
        <w:tab w:val="left" w:pos="567"/>
      </w:tabs>
      <w:suppressAutoHyphens w:val="0"/>
      <w:ind w:left="567" w:hanging="567"/>
      <w:jc w:val="both"/>
    </w:pPr>
    <w:rPr>
      <w:rFonts w:ascii="Arial" w:eastAsia="Times New Roman" w:hAnsi="Arial"/>
      <w:sz w:val="22"/>
      <w:szCs w:val="20"/>
      <w:lang w:eastAsia="pt-BR"/>
    </w:rPr>
  </w:style>
  <w:style w:type="character" w:customStyle="1" w:styleId="style21">
    <w:name w:val="style21"/>
    <w:rsid w:val="00D366DE"/>
    <w:rPr>
      <w:rFonts w:ascii="Verdana" w:hAnsi="Verdana" w:hint="default"/>
      <w:color w:val="333333"/>
      <w:sz w:val="20"/>
      <w:szCs w:val="20"/>
    </w:rPr>
  </w:style>
  <w:style w:type="paragraph" w:styleId="Textoembloco">
    <w:name w:val="Block Text"/>
    <w:basedOn w:val="Normal"/>
    <w:uiPriority w:val="99"/>
    <w:rsid w:val="00D366DE"/>
    <w:pPr>
      <w:widowControl/>
      <w:suppressAutoHyphens w:val="0"/>
      <w:ind w:left="851" w:right="282" w:hanging="567"/>
      <w:jc w:val="both"/>
    </w:pPr>
    <w:rPr>
      <w:rFonts w:ascii="Arial" w:eastAsia="Times New Roman" w:hAnsi="Arial"/>
      <w:color w:val="000000"/>
      <w:sz w:val="20"/>
      <w:szCs w:val="20"/>
      <w:lang w:eastAsia="pt-BR"/>
    </w:rPr>
  </w:style>
  <w:style w:type="paragraph" w:customStyle="1" w:styleId="xl25">
    <w:name w:val="xl25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sz w:val="21"/>
      <w:szCs w:val="21"/>
      <w:lang w:eastAsia="pt-BR"/>
    </w:rPr>
  </w:style>
  <w:style w:type="paragraph" w:customStyle="1" w:styleId="xl26">
    <w:name w:val="xl26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 w:cs="Arial"/>
      <w:b/>
      <w:bCs/>
      <w:sz w:val="21"/>
      <w:szCs w:val="21"/>
      <w:lang w:eastAsia="pt-BR"/>
    </w:rPr>
  </w:style>
  <w:style w:type="paragraph" w:customStyle="1" w:styleId="xl27">
    <w:name w:val="xl27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 w:cs="Arial"/>
      <w:b/>
      <w:bCs/>
      <w:sz w:val="21"/>
      <w:szCs w:val="21"/>
      <w:lang w:eastAsia="pt-BR"/>
    </w:rPr>
  </w:style>
  <w:style w:type="paragraph" w:customStyle="1" w:styleId="xl28">
    <w:name w:val="xl28"/>
    <w:basedOn w:val="Normal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29">
    <w:name w:val="xl29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Courier New" w:eastAsia="Arial Unicode MS" w:hAnsi="Courier New" w:cs="Courier New"/>
      <w:i/>
      <w:iCs/>
      <w:sz w:val="21"/>
      <w:szCs w:val="21"/>
      <w:lang w:eastAsia="pt-BR"/>
    </w:rPr>
  </w:style>
  <w:style w:type="paragraph" w:customStyle="1" w:styleId="xl30">
    <w:name w:val="xl30"/>
    <w:basedOn w:val="Normal"/>
    <w:uiPriority w:val="99"/>
    <w:rsid w:val="00D366DE"/>
    <w:pPr>
      <w:widowControl/>
      <w:suppressAutoHyphens w:val="0"/>
      <w:spacing w:before="100" w:beforeAutospacing="1" w:after="100" w:afterAutospacing="1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31">
    <w:name w:val="xl31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32">
    <w:name w:val="xl32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33">
    <w:name w:val="xl33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34">
    <w:name w:val="xl34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 w:cs="Arial"/>
      <w:b/>
      <w:bCs/>
      <w:sz w:val="21"/>
      <w:szCs w:val="21"/>
      <w:lang w:eastAsia="pt-BR"/>
    </w:rPr>
  </w:style>
  <w:style w:type="paragraph" w:customStyle="1" w:styleId="xl35">
    <w:name w:val="xl35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/>
      <w:sz w:val="21"/>
      <w:szCs w:val="21"/>
      <w:lang w:eastAsia="pt-BR"/>
    </w:rPr>
  </w:style>
  <w:style w:type="paragraph" w:customStyle="1" w:styleId="xl36">
    <w:name w:val="xl36"/>
    <w:basedOn w:val="Normal"/>
    <w:uiPriority w:val="99"/>
    <w:rsid w:val="00D366DE"/>
    <w:pPr>
      <w:widowControl/>
      <w:suppressAutoHyphens w:val="0"/>
      <w:spacing w:before="100" w:beforeAutospacing="1" w:after="100" w:afterAutospacing="1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37">
    <w:name w:val="xl37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38">
    <w:name w:val="xl38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both"/>
    </w:pPr>
    <w:rPr>
      <w:rFonts w:ascii="Arial" w:eastAsia="Arial Unicode MS" w:hAnsi="Arial" w:cs="Arial"/>
      <w:b/>
      <w:bCs/>
      <w:sz w:val="21"/>
      <w:szCs w:val="21"/>
      <w:lang w:eastAsia="pt-BR"/>
    </w:rPr>
  </w:style>
  <w:style w:type="paragraph" w:customStyle="1" w:styleId="xl39">
    <w:name w:val="xl39"/>
    <w:basedOn w:val="Normal"/>
    <w:uiPriority w:val="99"/>
    <w:rsid w:val="00D366DE"/>
    <w:pPr>
      <w:widowControl/>
      <w:suppressAutoHyphens w:val="0"/>
      <w:spacing w:before="100" w:beforeAutospacing="1" w:after="100" w:afterAutospacing="1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40">
    <w:name w:val="xl40"/>
    <w:basedOn w:val="Normal"/>
    <w:uiPriority w:val="99"/>
    <w:rsid w:val="00D366DE"/>
    <w:pPr>
      <w:widowControl/>
      <w:suppressAutoHyphens w:val="0"/>
      <w:spacing w:before="100" w:beforeAutospacing="1" w:after="100" w:afterAutospacing="1"/>
      <w:jc w:val="both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41">
    <w:name w:val="xl41"/>
    <w:basedOn w:val="Normal"/>
    <w:uiPriority w:val="99"/>
    <w:rsid w:val="00D366DE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color w:val="000000"/>
      <w:sz w:val="22"/>
      <w:lang w:eastAsia="pt-BR"/>
    </w:rPr>
  </w:style>
  <w:style w:type="paragraph" w:customStyle="1" w:styleId="xl42">
    <w:name w:val="xl42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3">
    <w:name w:val="xl43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4">
    <w:name w:val="xl44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5">
    <w:name w:val="xl45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6">
    <w:name w:val="xl46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7">
    <w:name w:val="xl47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8">
    <w:name w:val="xl48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49">
    <w:name w:val="xl49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50">
    <w:name w:val="xl50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51">
    <w:name w:val="xl51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52">
    <w:name w:val="xl52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53">
    <w:name w:val="xl53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54">
    <w:name w:val="xl54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color w:val="000000"/>
      <w:sz w:val="21"/>
      <w:szCs w:val="21"/>
      <w:lang w:eastAsia="pt-BR"/>
    </w:rPr>
  </w:style>
  <w:style w:type="paragraph" w:customStyle="1" w:styleId="xl55">
    <w:name w:val="xl55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rFonts w:ascii="Arial" w:eastAsia="Arial Unicode MS" w:hAnsi="Arial" w:cs="Arial"/>
      <w:sz w:val="21"/>
      <w:szCs w:val="21"/>
      <w:lang w:eastAsia="pt-BR"/>
    </w:rPr>
  </w:style>
  <w:style w:type="paragraph" w:customStyle="1" w:styleId="xl56">
    <w:name w:val="xl56"/>
    <w:basedOn w:val="Normal"/>
    <w:uiPriority w:val="99"/>
    <w:rsid w:val="00D366DE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color w:val="000000"/>
      <w:sz w:val="21"/>
      <w:szCs w:val="21"/>
      <w:lang w:eastAsia="pt-BR"/>
    </w:rPr>
  </w:style>
  <w:style w:type="paragraph" w:customStyle="1" w:styleId="xl57">
    <w:name w:val="xl57"/>
    <w:basedOn w:val="Normal"/>
    <w:uiPriority w:val="99"/>
    <w:rsid w:val="00D366DE"/>
    <w:pPr>
      <w:widowControl/>
      <w:pBdr>
        <w:top w:val="single" w:sz="8" w:space="0" w:color="auto"/>
        <w:bottom w:val="single" w:sz="8" w:space="0" w:color="auto"/>
      </w:pBdr>
      <w:shd w:val="clear" w:color="auto" w:fill="FFFFFF"/>
      <w:suppressAutoHyphens w:val="0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color w:val="000000"/>
      <w:sz w:val="21"/>
      <w:szCs w:val="21"/>
      <w:lang w:eastAsia="pt-BR"/>
    </w:rPr>
  </w:style>
  <w:style w:type="paragraph" w:customStyle="1" w:styleId="xl58">
    <w:name w:val="xl58"/>
    <w:basedOn w:val="Normal"/>
    <w:uiPriority w:val="99"/>
    <w:rsid w:val="00D366DE"/>
    <w:pPr>
      <w:widowControl/>
      <w:pBdr>
        <w:bottom w:val="single" w:sz="8" w:space="0" w:color="auto"/>
      </w:pBdr>
      <w:suppressAutoHyphens w:val="0"/>
      <w:spacing w:before="100" w:beforeAutospacing="1" w:after="100" w:afterAutospacing="1"/>
      <w:ind w:firstLineChars="100" w:firstLine="100"/>
    </w:pPr>
    <w:rPr>
      <w:rFonts w:ascii="Arial" w:eastAsia="Arial Unicode MS" w:hAnsi="Arial" w:cs="Arial"/>
      <w:b/>
      <w:bCs/>
      <w:sz w:val="18"/>
      <w:szCs w:val="18"/>
      <w:u w:val="single"/>
      <w:lang w:eastAsia="pt-BR"/>
    </w:rPr>
  </w:style>
  <w:style w:type="paragraph" w:customStyle="1" w:styleId="xl59">
    <w:name w:val="xl59"/>
    <w:basedOn w:val="Normal"/>
    <w:uiPriority w:val="99"/>
    <w:rsid w:val="00D366DE"/>
    <w:pPr>
      <w:widowControl/>
      <w:pBdr>
        <w:bottom w:val="single" w:sz="8" w:space="0" w:color="auto"/>
      </w:pBdr>
      <w:suppressAutoHyphens w:val="0"/>
      <w:spacing w:before="100" w:beforeAutospacing="1" w:after="100" w:afterAutospacing="1"/>
    </w:pPr>
    <w:rPr>
      <w:rFonts w:ascii="Arial" w:eastAsia="Arial Unicode MS" w:hAnsi="Arial" w:cs="Arial"/>
      <w:sz w:val="18"/>
      <w:szCs w:val="18"/>
      <w:lang w:eastAsia="pt-BR"/>
    </w:rPr>
  </w:style>
  <w:style w:type="paragraph" w:customStyle="1" w:styleId="BodyText31">
    <w:name w:val="Body Text 31"/>
    <w:basedOn w:val="Normal"/>
    <w:uiPriority w:val="99"/>
    <w:rsid w:val="00D366DE"/>
    <w:pPr>
      <w:widowControl/>
      <w:tabs>
        <w:tab w:val="left" w:pos="567"/>
      </w:tabs>
      <w:suppressAutoHyphens w:val="0"/>
      <w:jc w:val="both"/>
    </w:pPr>
    <w:rPr>
      <w:rFonts w:ascii="Arial" w:eastAsia="Times New Roman" w:hAnsi="Arial"/>
      <w:b/>
      <w:caps/>
      <w:sz w:val="22"/>
      <w:szCs w:val="20"/>
      <w:lang w:eastAsia="pt-BR"/>
    </w:rPr>
  </w:style>
  <w:style w:type="paragraph" w:customStyle="1" w:styleId="BodyTextIndent21">
    <w:name w:val="Body Text Indent 21"/>
    <w:basedOn w:val="Normal"/>
    <w:uiPriority w:val="99"/>
    <w:rsid w:val="00D366DE"/>
    <w:pPr>
      <w:widowControl/>
      <w:suppressAutoHyphens w:val="0"/>
      <w:ind w:left="709" w:hanging="709"/>
      <w:jc w:val="both"/>
    </w:pPr>
    <w:rPr>
      <w:rFonts w:ascii="Arial" w:eastAsia="Times New Roman" w:hAnsi="Arial"/>
      <w:sz w:val="22"/>
      <w:szCs w:val="20"/>
      <w:lang w:eastAsia="pt-BR"/>
    </w:rPr>
  </w:style>
  <w:style w:type="paragraph" w:customStyle="1" w:styleId="BodyTextIndent31">
    <w:name w:val="Body Text Indent 31"/>
    <w:basedOn w:val="Normal"/>
    <w:uiPriority w:val="99"/>
    <w:rsid w:val="00D366DE"/>
    <w:pPr>
      <w:widowControl/>
      <w:tabs>
        <w:tab w:val="left" w:pos="567"/>
      </w:tabs>
      <w:suppressAutoHyphens w:val="0"/>
      <w:ind w:left="567" w:hanging="567"/>
      <w:jc w:val="both"/>
    </w:pPr>
    <w:rPr>
      <w:rFonts w:ascii="Arial" w:eastAsia="Times New Roman" w:hAnsi="Arial"/>
      <w:sz w:val="22"/>
      <w:szCs w:val="20"/>
      <w:lang w:eastAsia="pt-BR"/>
    </w:rPr>
  </w:style>
  <w:style w:type="character" w:styleId="MquinadeescreverHTML">
    <w:name w:val="HTML Typewriter"/>
    <w:uiPriority w:val="99"/>
    <w:unhideWhenUsed/>
    <w:rsid w:val="00D366DE"/>
    <w:rPr>
      <w:rFonts w:ascii="Courier New" w:eastAsia="Times New Roman" w:hAnsi="Courier New" w:cs="Courier New"/>
      <w:sz w:val="20"/>
      <w:szCs w:val="20"/>
    </w:rPr>
  </w:style>
  <w:style w:type="paragraph" w:styleId="SemEspaamento">
    <w:name w:val="No Spacing"/>
    <w:uiPriority w:val="1"/>
    <w:qFormat/>
    <w:rsid w:val="00D366DE"/>
    <w:rPr>
      <w:rFonts w:ascii="Calibri" w:eastAsia="Calibri" w:hAnsi="Calibri"/>
      <w:sz w:val="22"/>
      <w:szCs w:val="22"/>
      <w:lang w:eastAsia="en-US"/>
    </w:rPr>
  </w:style>
  <w:style w:type="paragraph" w:styleId="Sumrio4">
    <w:name w:val="toc 4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660"/>
    </w:pPr>
    <w:rPr>
      <w:rFonts w:ascii="Calibri" w:eastAsia="Times New Roman" w:hAnsi="Calibri"/>
      <w:sz w:val="22"/>
      <w:szCs w:val="22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880"/>
    </w:pPr>
    <w:rPr>
      <w:rFonts w:ascii="Calibri" w:eastAsia="Times New Roman" w:hAnsi="Calibri"/>
      <w:sz w:val="22"/>
      <w:szCs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1100"/>
    </w:pPr>
    <w:rPr>
      <w:rFonts w:ascii="Calibri" w:eastAsia="Times New Roman" w:hAnsi="Calibri"/>
      <w:sz w:val="22"/>
      <w:szCs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1320"/>
    </w:pPr>
    <w:rPr>
      <w:rFonts w:ascii="Calibri" w:eastAsia="Times New Roman" w:hAnsi="Calibri"/>
      <w:sz w:val="22"/>
      <w:szCs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1540"/>
    </w:pPr>
    <w:rPr>
      <w:rFonts w:ascii="Calibri" w:eastAsia="Times New Roman" w:hAnsi="Calibri"/>
      <w:sz w:val="22"/>
      <w:szCs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D366DE"/>
    <w:pPr>
      <w:widowControl/>
      <w:suppressAutoHyphens w:val="0"/>
      <w:spacing w:after="100" w:line="259" w:lineRule="auto"/>
      <w:ind w:left="1760"/>
    </w:pPr>
    <w:rPr>
      <w:rFonts w:ascii="Calibri" w:eastAsia="Times New Roman" w:hAnsi="Calibri"/>
      <w:sz w:val="22"/>
      <w:szCs w:val="22"/>
      <w:lang w:eastAsia="pt-BR"/>
    </w:rPr>
  </w:style>
  <w:style w:type="character" w:customStyle="1" w:styleId="UnresolvedMention">
    <w:name w:val="Unresolved Mention"/>
    <w:uiPriority w:val="99"/>
    <w:semiHidden/>
    <w:unhideWhenUsed/>
    <w:rsid w:val="00D366D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366DE"/>
    <w:pPr>
      <w:widowControl/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D366DE"/>
    <w:pPr>
      <w:widowControl/>
      <w:suppressAutoHyphens w:val="0"/>
      <w:jc w:val="both"/>
    </w:pPr>
    <w:rPr>
      <w:rFonts w:ascii="Arial" w:eastAsia="Times New Roman" w:hAnsi="Arial"/>
      <w:i/>
      <w:sz w:val="22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D366DE"/>
    <w:pPr>
      <w:widowControl/>
      <w:suppressAutoHyphens w:val="0"/>
    </w:pPr>
    <w:rPr>
      <w:rFonts w:ascii="Arial" w:eastAsia="Times New Roman" w:hAnsi="Arial"/>
      <w:i/>
      <w:sz w:val="22"/>
      <w:szCs w:val="20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366DE"/>
    <w:pPr>
      <w:widowControl/>
      <w:shd w:val="clear" w:color="auto" w:fill="000080"/>
      <w:suppressAutoHyphens w:val="0"/>
    </w:pPr>
    <w:rPr>
      <w:rFonts w:ascii="Tahoma" w:eastAsia="Times New Roman" w:hAnsi="Tahoma" w:cs="Tahoma"/>
      <w:i/>
      <w:sz w:val="22"/>
      <w:szCs w:val="20"/>
      <w:lang w:eastAsia="pt-BR"/>
    </w:rPr>
  </w:style>
  <w:style w:type="character" w:customStyle="1" w:styleId="MapadoDocumentoChar">
    <w:name w:val="Mapa do Documento Char"/>
    <w:link w:val="MapadoDocumento"/>
    <w:uiPriority w:val="99"/>
    <w:semiHidden/>
    <w:rsid w:val="00D366DE"/>
    <w:rPr>
      <w:rFonts w:ascii="Tahoma" w:hAnsi="Tahoma" w:cs="Tahoma"/>
      <w:i/>
      <w:sz w:val="22"/>
      <w:shd w:val="clear" w:color="auto" w:fill="000080"/>
    </w:rPr>
  </w:style>
  <w:style w:type="character" w:customStyle="1" w:styleId="TtulodoCadernoChar">
    <w:name w:val="Título do Caderno Char"/>
    <w:link w:val="TtulodoCaderno"/>
    <w:locked/>
    <w:rsid w:val="00D366DE"/>
    <w:rPr>
      <w:rFonts w:ascii="Arial" w:eastAsia="Calibri" w:hAnsi="Arial" w:cs="Arial"/>
      <w:bCs/>
      <w:smallCaps/>
      <w:sz w:val="48"/>
      <w:szCs w:val="22"/>
      <w:lang w:eastAsia="en-US"/>
    </w:rPr>
  </w:style>
  <w:style w:type="paragraph" w:customStyle="1" w:styleId="TtulodoCaderno">
    <w:name w:val="Título do Caderno"/>
    <w:basedOn w:val="Normal"/>
    <w:link w:val="TtulodoCadernoChar"/>
    <w:qFormat/>
    <w:rsid w:val="00D366DE"/>
    <w:pPr>
      <w:widowControl/>
      <w:suppressAutoHyphens w:val="0"/>
      <w:spacing w:after="120"/>
      <w:jc w:val="center"/>
    </w:pPr>
    <w:rPr>
      <w:rFonts w:ascii="Arial" w:eastAsia="Calibri" w:hAnsi="Arial" w:cs="Arial"/>
      <w:bCs/>
      <w:smallCaps/>
      <w:sz w:val="48"/>
      <w:szCs w:val="22"/>
      <w:lang w:eastAsia="en-US"/>
    </w:rPr>
  </w:style>
  <w:style w:type="character" w:customStyle="1" w:styleId="Estilo1Char">
    <w:name w:val="Estilo1 Char"/>
    <w:link w:val="Estilo1"/>
    <w:locked/>
    <w:rsid w:val="00D366DE"/>
    <w:rPr>
      <w:rFonts w:ascii="Arial" w:hAnsi="Arial"/>
      <w:sz w:val="24"/>
      <w:lang w:eastAsia="en-US"/>
    </w:rPr>
  </w:style>
  <w:style w:type="paragraph" w:customStyle="1" w:styleId="Estilo10">
    <w:name w:val="Estilo 1"/>
    <w:basedOn w:val="Normal"/>
    <w:uiPriority w:val="99"/>
    <w:rsid w:val="00D366DE"/>
    <w:pPr>
      <w:widowControl/>
      <w:suppressAutoHyphens w:val="0"/>
    </w:pPr>
    <w:rPr>
      <w:rFonts w:ascii="Arial" w:eastAsia="Times New Roman" w:hAnsi="Arial"/>
      <w:b/>
      <w:lang w:eastAsia="pt-BR"/>
    </w:rPr>
  </w:style>
  <w:style w:type="paragraph" w:customStyle="1" w:styleId="xl64">
    <w:name w:val="xl64"/>
    <w:basedOn w:val="Normal"/>
    <w:uiPriority w:val="99"/>
    <w:rsid w:val="00D366DE"/>
    <w:pPr>
      <w:widowControl/>
      <w:pBdr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65">
    <w:name w:val="xl65"/>
    <w:basedOn w:val="Normal"/>
    <w:uiPriority w:val="99"/>
    <w:rsid w:val="00D366D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66">
    <w:name w:val="xl66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67">
    <w:name w:val="xl67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68">
    <w:name w:val="xl68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69">
    <w:name w:val="xl69"/>
    <w:basedOn w:val="Normal"/>
    <w:uiPriority w:val="99"/>
    <w:rsid w:val="00D366DE"/>
    <w:pPr>
      <w:widowControl/>
      <w:pBdr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70">
    <w:name w:val="xl70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10253F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1">
    <w:name w:val="xl71"/>
    <w:basedOn w:val="Normal"/>
    <w:uiPriority w:val="99"/>
    <w:rsid w:val="00D366DE"/>
    <w:pPr>
      <w:widowControl/>
      <w:pBdr>
        <w:top w:val="single" w:sz="4" w:space="0" w:color="auto"/>
        <w:bottom w:val="single" w:sz="4" w:space="0" w:color="auto"/>
      </w:pBdr>
      <w:shd w:val="clear" w:color="auto" w:fill="10253F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2">
    <w:name w:val="xl72"/>
    <w:basedOn w:val="Normal"/>
    <w:uiPriority w:val="99"/>
    <w:rsid w:val="00D366DE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10253F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3">
    <w:name w:val="xl73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A6A6A6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4">
    <w:name w:val="xl74"/>
    <w:basedOn w:val="Normal"/>
    <w:uiPriority w:val="99"/>
    <w:rsid w:val="00D366DE"/>
    <w:pPr>
      <w:widowControl/>
      <w:pBdr>
        <w:top w:val="single" w:sz="4" w:space="0" w:color="auto"/>
        <w:bottom w:val="single" w:sz="4" w:space="0" w:color="auto"/>
      </w:pBdr>
      <w:shd w:val="clear" w:color="auto" w:fill="A6A6A6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5">
    <w:name w:val="xl75"/>
    <w:basedOn w:val="Normal"/>
    <w:uiPriority w:val="99"/>
    <w:rsid w:val="00D366DE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18"/>
      <w:szCs w:val="18"/>
      <w:lang w:eastAsia="pt-BR"/>
    </w:rPr>
  </w:style>
  <w:style w:type="paragraph" w:customStyle="1" w:styleId="xl76">
    <w:name w:val="xl76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77">
    <w:name w:val="xl77"/>
    <w:basedOn w:val="Normal"/>
    <w:uiPriority w:val="99"/>
    <w:rsid w:val="00D366DE"/>
    <w:pPr>
      <w:widowControl/>
      <w:pBdr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78">
    <w:name w:val="xl78"/>
    <w:basedOn w:val="Normal"/>
    <w:uiPriority w:val="99"/>
    <w:rsid w:val="00D366D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79">
    <w:name w:val="xl79"/>
    <w:basedOn w:val="Normal"/>
    <w:uiPriority w:val="99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0">
    <w:name w:val="xl80"/>
    <w:basedOn w:val="Normal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1">
    <w:name w:val="xl81"/>
    <w:basedOn w:val="Normal"/>
    <w:rsid w:val="00D366D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2">
    <w:name w:val="xl82"/>
    <w:basedOn w:val="Normal"/>
    <w:rsid w:val="00D366DE"/>
    <w:pPr>
      <w:widowControl/>
      <w:pBdr>
        <w:top w:val="single" w:sz="4" w:space="0" w:color="auto"/>
        <w:lef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3">
    <w:name w:val="xl83"/>
    <w:basedOn w:val="Normal"/>
    <w:rsid w:val="00D366DE"/>
    <w:pPr>
      <w:widowControl/>
      <w:pBdr>
        <w:lef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4">
    <w:name w:val="xl84"/>
    <w:basedOn w:val="Normal"/>
    <w:rsid w:val="00D366DE"/>
    <w:pPr>
      <w:widowControl/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85">
    <w:name w:val="xl85"/>
    <w:basedOn w:val="Normal"/>
    <w:rsid w:val="00D366DE"/>
    <w:pPr>
      <w:widowControl/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texto2">
    <w:name w:val="texto2"/>
    <w:rsid w:val="00D366DE"/>
  </w:style>
  <w:style w:type="character" w:customStyle="1" w:styleId="texto11">
    <w:name w:val="texto11"/>
    <w:rsid w:val="00D366DE"/>
    <w:rPr>
      <w:rFonts w:ascii="Arial" w:hAnsi="Arial" w:cs="Arial" w:hint="default"/>
      <w:strike w:val="0"/>
      <w:dstrike w:val="0"/>
      <w:spacing w:val="280"/>
      <w:sz w:val="22"/>
      <w:szCs w:val="22"/>
      <w:u w:val="none"/>
      <w:effect w:val="none"/>
    </w:rPr>
  </w:style>
  <w:style w:type="character" w:customStyle="1" w:styleId="MapadoDocumentoChar1">
    <w:name w:val="Mapa do Documento Char1"/>
    <w:uiPriority w:val="99"/>
    <w:semiHidden/>
    <w:rsid w:val="00D366DE"/>
    <w:rPr>
      <w:rFonts w:ascii="Segoe UI" w:hAnsi="Segoe UI" w:cs="Segoe UI" w:hint="default"/>
      <w:sz w:val="16"/>
      <w:szCs w:val="16"/>
    </w:rPr>
  </w:style>
  <w:style w:type="character" w:customStyle="1" w:styleId="TextodenotadefimChar1">
    <w:name w:val="Texto de nota de fim Char1"/>
    <w:uiPriority w:val="99"/>
    <w:semiHidden/>
    <w:rsid w:val="00D366DE"/>
  </w:style>
  <w:style w:type="paragraph" w:customStyle="1" w:styleId="Textosimples">
    <w:name w:val="Texto simples"/>
    <w:basedOn w:val="Normal"/>
    <w:rsid w:val="003656A2"/>
    <w:pPr>
      <w:widowControl/>
    </w:pPr>
    <w:rPr>
      <w:rFonts w:ascii="Courier New" w:eastAsia="Times New Roman" w:hAnsi="Courier New"/>
      <w:sz w:val="20"/>
      <w:szCs w:val="20"/>
      <w:lang w:eastAsia="pt-BR"/>
    </w:rPr>
  </w:style>
  <w:style w:type="paragraph" w:customStyle="1" w:styleId="western">
    <w:name w:val="western"/>
    <w:basedOn w:val="Normal"/>
    <w:rsid w:val="00E52FD9"/>
    <w:pPr>
      <w:widowControl/>
      <w:suppressAutoHyphens w:val="0"/>
      <w:spacing w:before="100"/>
      <w:jc w:val="both"/>
    </w:pPr>
    <w:rPr>
      <w:rFonts w:ascii="Arial" w:eastAsia="Times New Roman" w:hAnsi="Arial" w:cs="Arial"/>
    </w:rPr>
  </w:style>
  <w:style w:type="paragraph" w:customStyle="1" w:styleId="gmail-msolistparagraph">
    <w:name w:val="gmail-msolistparagraph"/>
    <w:basedOn w:val="Normal"/>
    <w:rsid w:val="002E3515"/>
    <w:pPr>
      <w:widowControl/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Recuodecorpodetexto32">
    <w:name w:val="Recuo de corpo de texto 32"/>
    <w:basedOn w:val="Normal"/>
    <w:rsid w:val="003E2019"/>
    <w:pPr>
      <w:widowControl/>
      <w:tabs>
        <w:tab w:val="left" w:pos="567"/>
      </w:tabs>
      <w:suppressAutoHyphens w:val="0"/>
      <w:ind w:left="567" w:hanging="567"/>
      <w:jc w:val="both"/>
    </w:pPr>
    <w:rPr>
      <w:rFonts w:ascii="Arial" w:eastAsia="Times New Roman" w:hAnsi="Arial" w:cs="Arial"/>
    </w:rPr>
  </w:style>
  <w:style w:type="character" w:customStyle="1" w:styleId="WW8Num12z0">
    <w:name w:val="WW8Num12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15z0">
    <w:name w:val="WW8Num15z0"/>
    <w:rsid w:val="00B849A3"/>
    <w:rPr>
      <w:b/>
    </w:rPr>
  </w:style>
  <w:style w:type="character" w:customStyle="1" w:styleId="WW8Num28z0">
    <w:name w:val="WW8Num28z0"/>
    <w:rsid w:val="00B849A3"/>
    <w:rPr>
      <w:b/>
    </w:rPr>
  </w:style>
  <w:style w:type="character" w:customStyle="1" w:styleId="WW8Num30z0">
    <w:name w:val="WW8Num30z0"/>
    <w:rsid w:val="00B849A3"/>
    <w:rPr>
      <w:rFonts w:ascii="Symbol" w:hAnsi="Symbol"/>
    </w:rPr>
  </w:style>
  <w:style w:type="character" w:customStyle="1" w:styleId="WW8Num33z0">
    <w:name w:val="WW8Num33z0"/>
    <w:rsid w:val="00B849A3"/>
    <w:rPr>
      <w:b/>
    </w:rPr>
  </w:style>
  <w:style w:type="character" w:customStyle="1" w:styleId="WW8Num36z0">
    <w:name w:val="WW8Num36z0"/>
    <w:rsid w:val="00B849A3"/>
    <w:rPr>
      <w:rFonts w:ascii="Symbol" w:hAnsi="Symbol"/>
      <w:sz w:val="16"/>
    </w:rPr>
  </w:style>
  <w:style w:type="character" w:customStyle="1" w:styleId="WW8Num38z0">
    <w:name w:val="WW8Num38z0"/>
    <w:rsid w:val="00B849A3"/>
    <w:rPr>
      <w:rFonts w:ascii="Symbol" w:hAnsi="Symbol"/>
    </w:rPr>
  </w:style>
  <w:style w:type="character" w:customStyle="1" w:styleId="WW8Num39z0">
    <w:name w:val="WW8Num39z0"/>
    <w:rsid w:val="00B849A3"/>
    <w:rPr>
      <w:b/>
    </w:rPr>
  </w:style>
  <w:style w:type="character" w:customStyle="1" w:styleId="WW8Num40z0">
    <w:name w:val="WW8Num40z0"/>
    <w:rsid w:val="00B849A3"/>
    <w:rPr>
      <w:rFonts w:ascii="Symbol" w:hAnsi="Symbol"/>
    </w:rPr>
  </w:style>
  <w:style w:type="character" w:customStyle="1" w:styleId="WW8Num42z0">
    <w:name w:val="WW8Num42z0"/>
    <w:rsid w:val="00B849A3"/>
    <w:rPr>
      <w:b/>
      <w:color w:val="auto"/>
    </w:rPr>
  </w:style>
  <w:style w:type="character" w:customStyle="1" w:styleId="WW8Num43z0">
    <w:name w:val="WW8Num43z0"/>
    <w:rsid w:val="00B849A3"/>
    <w:rPr>
      <w:b/>
    </w:rPr>
  </w:style>
  <w:style w:type="character" w:customStyle="1" w:styleId="WW8Num44z0">
    <w:name w:val="WW8Num44z0"/>
    <w:rsid w:val="00B849A3"/>
    <w:rPr>
      <w:b/>
    </w:rPr>
  </w:style>
  <w:style w:type="character" w:customStyle="1" w:styleId="WW8Num45z0">
    <w:name w:val="WW8Num45z0"/>
    <w:rsid w:val="00B849A3"/>
    <w:rPr>
      <w:rFonts w:ascii="Symbol" w:hAnsi="Symbol"/>
    </w:rPr>
  </w:style>
  <w:style w:type="character" w:customStyle="1" w:styleId="WW8Num46z0">
    <w:name w:val="WW8Num46z0"/>
    <w:rsid w:val="00B849A3"/>
    <w:rPr>
      <w:b/>
    </w:rPr>
  </w:style>
  <w:style w:type="character" w:customStyle="1" w:styleId="WW8Num47z0">
    <w:name w:val="WW8Num47z0"/>
    <w:rsid w:val="00B849A3"/>
    <w:rPr>
      <w:rFonts w:ascii="Symbol" w:hAnsi="Symbol"/>
    </w:rPr>
  </w:style>
  <w:style w:type="character" w:customStyle="1" w:styleId="WW8Num49z0">
    <w:name w:val="WW8Num49z0"/>
    <w:rsid w:val="00B849A3"/>
    <w:rPr>
      <w:rFonts w:ascii="Symbol" w:hAnsi="Symbol"/>
    </w:rPr>
  </w:style>
  <w:style w:type="character" w:customStyle="1" w:styleId="WW8NumSt35z0">
    <w:name w:val="WW8NumSt35z0"/>
    <w:rsid w:val="00B849A3"/>
    <w:rPr>
      <w:rFonts w:ascii="Wingdings" w:hAnsi="Wingdings"/>
    </w:rPr>
  </w:style>
  <w:style w:type="character" w:customStyle="1" w:styleId="WW-Absatz-Standardschriftart1111111111">
    <w:name w:val="WW-Absatz-Standardschriftart1111111111"/>
    <w:rsid w:val="00B849A3"/>
  </w:style>
  <w:style w:type="character" w:customStyle="1" w:styleId="WW-Absatz-Standardschriftart11111111111">
    <w:name w:val="WW-Absatz-Standardschriftart11111111111"/>
    <w:rsid w:val="00B849A3"/>
  </w:style>
  <w:style w:type="character" w:customStyle="1" w:styleId="WW-Absatz-Standardschriftart111111111111">
    <w:name w:val="WW-Absatz-Standardschriftart111111111111"/>
    <w:rsid w:val="00B849A3"/>
  </w:style>
  <w:style w:type="character" w:customStyle="1" w:styleId="WW-Absatz-Standardschriftart1111111111111">
    <w:name w:val="WW-Absatz-Standardschriftart1111111111111"/>
    <w:rsid w:val="00B849A3"/>
  </w:style>
  <w:style w:type="character" w:customStyle="1" w:styleId="WW-Absatz-Standardschriftart11111111111111">
    <w:name w:val="WW-Absatz-Standardschriftart11111111111111"/>
    <w:rsid w:val="00B849A3"/>
  </w:style>
  <w:style w:type="character" w:customStyle="1" w:styleId="WW-Absatz-Standardschriftart111111111111111">
    <w:name w:val="WW-Absatz-Standardschriftart111111111111111"/>
    <w:rsid w:val="00B849A3"/>
  </w:style>
  <w:style w:type="character" w:customStyle="1" w:styleId="WW-Absatz-Standardschriftart1111111111111111">
    <w:name w:val="WW-Absatz-Standardschriftart1111111111111111"/>
    <w:rsid w:val="00B849A3"/>
  </w:style>
  <w:style w:type="character" w:customStyle="1" w:styleId="WW-Absatz-Standardschriftart11111111111111111">
    <w:name w:val="WW-Absatz-Standardschriftart11111111111111111"/>
    <w:rsid w:val="00B849A3"/>
  </w:style>
  <w:style w:type="character" w:customStyle="1" w:styleId="WW-Absatz-Standardschriftart111111111111111111">
    <w:name w:val="WW-Absatz-Standardschriftart111111111111111111"/>
    <w:rsid w:val="00B849A3"/>
  </w:style>
  <w:style w:type="character" w:customStyle="1" w:styleId="WW-Absatz-Standardschriftart1111111111111111111">
    <w:name w:val="WW-Absatz-Standardschriftart1111111111111111111"/>
    <w:rsid w:val="00B849A3"/>
  </w:style>
  <w:style w:type="character" w:customStyle="1" w:styleId="WW-Absatz-Standardschriftart11111111111111111111">
    <w:name w:val="WW-Absatz-Standardschriftart11111111111111111111"/>
    <w:rsid w:val="00B849A3"/>
  </w:style>
  <w:style w:type="character" w:customStyle="1" w:styleId="WW-Absatz-Standardschriftart111111111111111111111">
    <w:name w:val="WW-Absatz-Standardschriftart111111111111111111111"/>
    <w:rsid w:val="00B849A3"/>
  </w:style>
  <w:style w:type="character" w:customStyle="1" w:styleId="WW-Absatz-Standardschriftart1111111111111111111111">
    <w:name w:val="WW-Absatz-Standardschriftart1111111111111111111111"/>
    <w:rsid w:val="00B849A3"/>
  </w:style>
  <w:style w:type="character" w:customStyle="1" w:styleId="WW-Absatz-Standardschriftart11111111111111111111111">
    <w:name w:val="WW-Absatz-Standardschriftart11111111111111111111111"/>
    <w:rsid w:val="00B849A3"/>
  </w:style>
  <w:style w:type="character" w:customStyle="1" w:styleId="WW-Absatz-Standardschriftart111111111111111111111111">
    <w:name w:val="WW-Absatz-Standardschriftart111111111111111111111111"/>
    <w:rsid w:val="00B849A3"/>
  </w:style>
  <w:style w:type="character" w:customStyle="1" w:styleId="WW-Absatz-Standardschriftart1111111111111111111111111">
    <w:name w:val="WW-Absatz-Standardschriftart1111111111111111111111111"/>
    <w:rsid w:val="00B849A3"/>
  </w:style>
  <w:style w:type="character" w:customStyle="1" w:styleId="WW-Absatz-Standardschriftart11111111111111111111111111">
    <w:name w:val="WW-Absatz-Standardschriftart11111111111111111111111111"/>
    <w:rsid w:val="00B849A3"/>
  </w:style>
  <w:style w:type="character" w:customStyle="1" w:styleId="WW-Absatz-Standardschriftart111111111111111111111111111">
    <w:name w:val="WW-Absatz-Standardschriftart111111111111111111111111111"/>
    <w:rsid w:val="00B849A3"/>
  </w:style>
  <w:style w:type="character" w:customStyle="1" w:styleId="WW-Absatz-Standardschriftart1111111111111111111111111111">
    <w:name w:val="WW-Absatz-Standardschriftart1111111111111111111111111111"/>
    <w:rsid w:val="00B849A3"/>
  </w:style>
  <w:style w:type="character" w:customStyle="1" w:styleId="WW-Absatz-Standardschriftart11111111111111111111111111111">
    <w:name w:val="WW-Absatz-Standardschriftart11111111111111111111111111111"/>
    <w:rsid w:val="00B849A3"/>
  </w:style>
  <w:style w:type="character" w:customStyle="1" w:styleId="WW8Num1z0">
    <w:name w:val="WW8Num1z0"/>
    <w:rsid w:val="00B849A3"/>
    <w:rPr>
      <w:b/>
      <w:i w:val="0"/>
    </w:rPr>
  </w:style>
  <w:style w:type="character" w:customStyle="1" w:styleId="WW-Absatz-Standardschriftart111111111111111111111111111111">
    <w:name w:val="WW-Absatz-Standardschriftart111111111111111111111111111111"/>
    <w:rsid w:val="00B849A3"/>
  </w:style>
  <w:style w:type="character" w:customStyle="1" w:styleId="WW-Absatz-Standardschriftart1111111111111111111111111111111">
    <w:name w:val="WW-Absatz-Standardschriftart1111111111111111111111111111111"/>
    <w:rsid w:val="00B849A3"/>
  </w:style>
  <w:style w:type="character" w:customStyle="1" w:styleId="WW-WW8Num1z0">
    <w:name w:val="WW-WW8Num1z0"/>
    <w:rsid w:val="00B849A3"/>
    <w:rPr>
      <w:b/>
      <w:i w:val="0"/>
    </w:rPr>
  </w:style>
  <w:style w:type="character" w:customStyle="1" w:styleId="WW-WW8Num2z0">
    <w:name w:val="WW-WW8Num2z0"/>
    <w:rsid w:val="00B849A3"/>
    <w:rPr>
      <w:b/>
    </w:rPr>
  </w:style>
  <w:style w:type="character" w:customStyle="1" w:styleId="WW-WW8Num3z0">
    <w:name w:val="WW-WW8Num3z0"/>
    <w:rsid w:val="00B849A3"/>
    <w:rPr>
      <w:b/>
    </w:rPr>
  </w:style>
  <w:style w:type="character" w:customStyle="1" w:styleId="WW-Absatz-Standardschriftart11111111111111111111111111111111">
    <w:name w:val="WW-Absatz-Standardschriftart11111111111111111111111111111111"/>
    <w:rsid w:val="00B849A3"/>
  </w:style>
  <w:style w:type="character" w:customStyle="1" w:styleId="WW-WW8Num1z01">
    <w:name w:val="WW-WW8Num1z01"/>
    <w:rsid w:val="00B849A3"/>
    <w:rPr>
      <w:b/>
      <w:i w:val="0"/>
    </w:rPr>
  </w:style>
  <w:style w:type="character" w:customStyle="1" w:styleId="WW-WW8Num2z01">
    <w:name w:val="WW-WW8Num2z01"/>
    <w:rsid w:val="00B849A3"/>
    <w:rPr>
      <w:b/>
    </w:rPr>
  </w:style>
  <w:style w:type="character" w:customStyle="1" w:styleId="WW-WW8Num4z0">
    <w:name w:val="WW-WW8Num4z0"/>
    <w:rsid w:val="00B849A3"/>
    <w:rPr>
      <w:b/>
    </w:rPr>
  </w:style>
  <w:style w:type="character" w:customStyle="1" w:styleId="WW-WW8Num5z0">
    <w:name w:val="WW-WW8Num5z0"/>
    <w:rsid w:val="00B849A3"/>
    <w:rPr>
      <w:rFonts w:ascii="StarSymbol" w:hAnsi="StarSymbol" w:cs="StarSymbol"/>
      <w:sz w:val="18"/>
      <w:szCs w:val="18"/>
    </w:rPr>
  </w:style>
  <w:style w:type="character" w:customStyle="1" w:styleId="WW-Absatz-Standardschriftart111111111111111111111111111111111">
    <w:name w:val="WW-Absatz-Standardschriftart111111111111111111111111111111111"/>
    <w:rsid w:val="00B849A3"/>
  </w:style>
  <w:style w:type="character" w:customStyle="1" w:styleId="WW-WW8Num1z011">
    <w:name w:val="WW-WW8Num1z011"/>
    <w:rsid w:val="00B849A3"/>
    <w:rPr>
      <w:b/>
      <w:i w:val="0"/>
    </w:rPr>
  </w:style>
  <w:style w:type="character" w:customStyle="1" w:styleId="WW-WW8Num2z011">
    <w:name w:val="WW-WW8Num2z011"/>
    <w:rsid w:val="00B849A3"/>
    <w:rPr>
      <w:b/>
    </w:rPr>
  </w:style>
  <w:style w:type="character" w:customStyle="1" w:styleId="WW-WW8Num3z011">
    <w:name w:val="WW-WW8Num3z011"/>
    <w:rsid w:val="00B849A3"/>
    <w:rPr>
      <w:b/>
    </w:rPr>
  </w:style>
  <w:style w:type="character" w:customStyle="1" w:styleId="WW-WW8Num4z01">
    <w:name w:val="WW-WW8Num4z01"/>
    <w:rsid w:val="00B849A3"/>
    <w:rPr>
      <w:b/>
    </w:rPr>
  </w:style>
  <w:style w:type="character" w:customStyle="1" w:styleId="WW-WW8Num5z01">
    <w:name w:val="WW-WW8Num5z01"/>
    <w:rsid w:val="00B849A3"/>
    <w:rPr>
      <w:rFonts w:ascii="StarSymbol" w:hAnsi="StarSymbol" w:cs="StarSymbol"/>
      <w:sz w:val="18"/>
      <w:szCs w:val="18"/>
    </w:rPr>
  </w:style>
  <w:style w:type="character" w:customStyle="1" w:styleId="WW-Absatz-Standardschriftart1111111111111111111111111111111111">
    <w:name w:val="WW-Absatz-Standardschriftart1111111111111111111111111111111111"/>
    <w:rsid w:val="00B849A3"/>
  </w:style>
  <w:style w:type="character" w:customStyle="1" w:styleId="WW-WW8Num2z0111">
    <w:name w:val="WW-WW8Num2z0111"/>
    <w:rsid w:val="00B849A3"/>
    <w:rPr>
      <w:b/>
    </w:rPr>
  </w:style>
  <w:style w:type="character" w:customStyle="1" w:styleId="WW-WW8Num3z0111">
    <w:name w:val="WW-WW8Num3z0111"/>
    <w:rsid w:val="00B849A3"/>
    <w:rPr>
      <w:rFonts w:ascii="Wingdings" w:hAnsi="Wingdings"/>
    </w:rPr>
  </w:style>
  <w:style w:type="character" w:customStyle="1" w:styleId="WW-WW8Num4z011">
    <w:name w:val="WW-WW8Num4z011"/>
    <w:rsid w:val="00B849A3"/>
    <w:rPr>
      <w:b/>
    </w:rPr>
  </w:style>
  <w:style w:type="character" w:customStyle="1" w:styleId="WW-WW8Num5z011">
    <w:name w:val="WW-WW8Num5z011"/>
    <w:rsid w:val="00B849A3"/>
    <w:rPr>
      <w:rFonts w:ascii="Symbol" w:hAnsi="Symbol"/>
    </w:rPr>
  </w:style>
  <w:style w:type="character" w:customStyle="1" w:styleId="WW8Num33z1">
    <w:name w:val="WW8Num33z1"/>
    <w:rsid w:val="00B849A3"/>
    <w:rPr>
      <w:b/>
      <w:i w:val="0"/>
    </w:rPr>
  </w:style>
  <w:style w:type="character" w:customStyle="1" w:styleId="WW8Num35z0">
    <w:name w:val="WW8Num35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37z0">
    <w:name w:val="WW8Num37z0"/>
    <w:rsid w:val="00B849A3"/>
    <w:rPr>
      <w:rFonts w:ascii="Symbol" w:hAnsi="Symbol"/>
      <w:sz w:val="16"/>
    </w:rPr>
  </w:style>
  <w:style w:type="character" w:customStyle="1" w:styleId="WW8Num41z0">
    <w:name w:val="WW8Num41z0"/>
    <w:rsid w:val="00B849A3"/>
    <w:rPr>
      <w:b/>
    </w:rPr>
  </w:style>
  <w:style w:type="character" w:customStyle="1" w:styleId="WW8Num48z0">
    <w:name w:val="WW8Num48z0"/>
    <w:rsid w:val="00B849A3"/>
    <w:rPr>
      <w:b/>
    </w:rPr>
  </w:style>
  <w:style w:type="character" w:customStyle="1" w:styleId="WW8Num49z1">
    <w:name w:val="WW8Num49z1"/>
    <w:rsid w:val="00B849A3"/>
    <w:rPr>
      <w:b/>
    </w:rPr>
  </w:style>
  <w:style w:type="character" w:customStyle="1" w:styleId="WW8Num50z1">
    <w:name w:val="WW8Num50z1"/>
    <w:rsid w:val="00B849A3"/>
    <w:rPr>
      <w:b/>
      <w:i w:val="0"/>
    </w:rPr>
  </w:style>
  <w:style w:type="character" w:customStyle="1" w:styleId="WW8Num51z0">
    <w:name w:val="WW8Num51z0"/>
    <w:rsid w:val="00B849A3"/>
    <w:rPr>
      <w:b/>
    </w:rPr>
  </w:style>
  <w:style w:type="character" w:customStyle="1" w:styleId="WW8Num52z0">
    <w:name w:val="WW8Num52z0"/>
    <w:rsid w:val="00B849A3"/>
    <w:rPr>
      <w:rFonts w:ascii="Symbol" w:hAnsi="Symbol"/>
      <w:sz w:val="16"/>
    </w:rPr>
  </w:style>
  <w:style w:type="character" w:customStyle="1" w:styleId="WW8Num53z0">
    <w:name w:val="WW8Num53z0"/>
    <w:rsid w:val="00B849A3"/>
    <w:rPr>
      <w:b/>
    </w:rPr>
  </w:style>
  <w:style w:type="character" w:customStyle="1" w:styleId="WW8Num54z0">
    <w:name w:val="WW8Num54z0"/>
    <w:rsid w:val="00B849A3"/>
    <w:rPr>
      <w:color w:val="auto"/>
    </w:rPr>
  </w:style>
  <w:style w:type="character" w:customStyle="1" w:styleId="WW8Num56z0">
    <w:name w:val="WW8Num56z0"/>
    <w:rsid w:val="00B849A3"/>
    <w:rPr>
      <w:b/>
    </w:rPr>
  </w:style>
  <w:style w:type="character" w:customStyle="1" w:styleId="WW8Num57z0">
    <w:name w:val="WW8Num57z0"/>
    <w:rsid w:val="00B849A3"/>
    <w:rPr>
      <w:rFonts w:ascii="Symbol" w:hAnsi="Symbol"/>
      <w:sz w:val="16"/>
    </w:rPr>
  </w:style>
  <w:style w:type="character" w:customStyle="1" w:styleId="WW8Num58z0">
    <w:name w:val="WW8Num58z0"/>
    <w:rsid w:val="00B849A3"/>
    <w:rPr>
      <w:rFonts w:ascii="Symbol" w:hAnsi="Symbol"/>
    </w:rPr>
  </w:style>
  <w:style w:type="character" w:customStyle="1" w:styleId="WW8Num59z0">
    <w:name w:val="WW8Num59z0"/>
    <w:rsid w:val="00B849A3"/>
    <w:rPr>
      <w:b/>
    </w:rPr>
  </w:style>
  <w:style w:type="character" w:customStyle="1" w:styleId="WW8Num60z0">
    <w:name w:val="WW8Num60z0"/>
    <w:rsid w:val="00B849A3"/>
    <w:rPr>
      <w:b/>
    </w:rPr>
  </w:style>
  <w:style w:type="character" w:customStyle="1" w:styleId="WW8Num62z0">
    <w:name w:val="WW8Num62z0"/>
    <w:rsid w:val="00B849A3"/>
    <w:rPr>
      <w:b/>
    </w:rPr>
  </w:style>
  <w:style w:type="character" w:customStyle="1" w:styleId="WW8Num65z0">
    <w:name w:val="WW8Num65z0"/>
    <w:rsid w:val="00B849A3"/>
    <w:rPr>
      <w:rFonts w:ascii="Times New Roman" w:hAnsi="Times New Roman"/>
      <w:b w:val="0"/>
    </w:rPr>
  </w:style>
  <w:style w:type="character" w:customStyle="1" w:styleId="WW8Num67z0">
    <w:name w:val="WW8Num67z0"/>
    <w:rsid w:val="00B849A3"/>
    <w:rPr>
      <w:rFonts w:ascii="Times New Roman" w:hAnsi="Times New Roman"/>
      <w:b w:val="0"/>
    </w:rPr>
  </w:style>
  <w:style w:type="character" w:customStyle="1" w:styleId="WW8Num68z0">
    <w:name w:val="WW8Num68z0"/>
    <w:rsid w:val="00B849A3"/>
    <w:rPr>
      <w:b/>
    </w:rPr>
  </w:style>
  <w:style w:type="character" w:customStyle="1" w:styleId="WW8Num69z0">
    <w:name w:val="WW8Num69z0"/>
    <w:rsid w:val="00B849A3"/>
    <w:rPr>
      <w:rFonts w:ascii="Symbol" w:hAnsi="Symbol"/>
      <w:sz w:val="16"/>
    </w:rPr>
  </w:style>
  <w:style w:type="character" w:customStyle="1" w:styleId="WW8Num70z0">
    <w:name w:val="WW8Num70z0"/>
    <w:rsid w:val="00B849A3"/>
    <w:rPr>
      <w:b/>
    </w:rPr>
  </w:style>
  <w:style w:type="character" w:customStyle="1" w:styleId="WW8Num71z0">
    <w:name w:val="WW8Num71z0"/>
    <w:rsid w:val="00B849A3"/>
    <w:rPr>
      <w:b/>
    </w:rPr>
  </w:style>
  <w:style w:type="character" w:customStyle="1" w:styleId="WW8Num72z0">
    <w:name w:val="WW8Num72z0"/>
    <w:rsid w:val="00B849A3"/>
    <w:rPr>
      <w:b/>
    </w:rPr>
  </w:style>
  <w:style w:type="character" w:customStyle="1" w:styleId="WW8Num73z1">
    <w:name w:val="WW8Num73z1"/>
    <w:rsid w:val="00B849A3"/>
    <w:rPr>
      <w:b/>
    </w:rPr>
  </w:style>
  <w:style w:type="character" w:customStyle="1" w:styleId="WW8Num76z0">
    <w:name w:val="WW8Num76z0"/>
    <w:rsid w:val="00B849A3"/>
    <w:rPr>
      <w:rFonts w:ascii="Symbol" w:hAnsi="Symbol"/>
      <w:sz w:val="16"/>
    </w:rPr>
  </w:style>
  <w:style w:type="character" w:customStyle="1" w:styleId="WW8Num77z0">
    <w:name w:val="WW8Num77z0"/>
    <w:rsid w:val="00B849A3"/>
    <w:rPr>
      <w:rFonts w:ascii="Times New Roman" w:hAnsi="Times New Roman"/>
      <w:b w:val="0"/>
    </w:rPr>
  </w:style>
  <w:style w:type="character" w:customStyle="1" w:styleId="WW8Num78z0">
    <w:name w:val="WW8Num78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79z0">
    <w:name w:val="WW8Num79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80z0">
    <w:name w:val="WW8Num80z0"/>
    <w:rsid w:val="00B849A3"/>
    <w:rPr>
      <w:b/>
    </w:rPr>
  </w:style>
  <w:style w:type="character" w:customStyle="1" w:styleId="WW8Num81z0">
    <w:name w:val="WW8Num81z0"/>
    <w:rsid w:val="00B849A3"/>
    <w:rPr>
      <w:b/>
    </w:rPr>
  </w:style>
  <w:style w:type="character" w:customStyle="1" w:styleId="WW8Num83z0">
    <w:name w:val="WW8Num83z0"/>
    <w:rsid w:val="00B849A3"/>
    <w:rPr>
      <w:b/>
    </w:rPr>
  </w:style>
  <w:style w:type="character" w:customStyle="1" w:styleId="WW8Num86z0">
    <w:name w:val="WW8Num86z0"/>
    <w:rsid w:val="00B849A3"/>
    <w:rPr>
      <w:rFonts w:ascii="Arial" w:hAnsi="Arial"/>
      <w:b w:val="0"/>
      <w:i w:val="0"/>
      <w:sz w:val="22"/>
      <w:u w:val="none"/>
    </w:rPr>
  </w:style>
  <w:style w:type="character" w:customStyle="1" w:styleId="WW8Num88z0">
    <w:name w:val="WW8Num88z0"/>
    <w:rsid w:val="00B849A3"/>
    <w:rPr>
      <w:rFonts w:ascii="Wingdings" w:hAnsi="Wingdings"/>
    </w:rPr>
  </w:style>
  <w:style w:type="character" w:customStyle="1" w:styleId="WW8Num89z1">
    <w:name w:val="WW8Num89z1"/>
    <w:rsid w:val="00B849A3"/>
    <w:rPr>
      <w:b/>
    </w:rPr>
  </w:style>
  <w:style w:type="character" w:customStyle="1" w:styleId="WW8Num91z0">
    <w:name w:val="WW8Num91z0"/>
    <w:rsid w:val="00B849A3"/>
    <w:rPr>
      <w:b/>
    </w:rPr>
  </w:style>
  <w:style w:type="character" w:customStyle="1" w:styleId="WW8Num92z0">
    <w:name w:val="WW8Num92z0"/>
    <w:rsid w:val="00B849A3"/>
    <w:rPr>
      <w:rFonts w:ascii="Symbol" w:hAnsi="Symbol"/>
      <w:sz w:val="16"/>
    </w:rPr>
  </w:style>
  <w:style w:type="character" w:customStyle="1" w:styleId="WW8Num95z0">
    <w:name w:val="WW8Num95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96z0">
    <w:name w:val="WW8Num96z0"/>
    <w:rsid w:val="00B849A3"/>
    <w:rPr>
      <w:rFonts w:ascii="Symbol" w:hAnsi="Symbol"/>
    </w:rPr>
  </w:style>
  <w:style w:type="character" w:customStyle="1" w:styleId="WW8Num97z0">
    <w:name w:val="WW8Num97z0"/>
    <w:rsid w:val="00B849A3"/>
    <w:rPr>
      <w:b/>
      <w:i w:val="0"/>
    </w:rPr>
  </w:style>
  <w:style w:type="character" w:customStyle="1" w:styleId="WW8Num98z0">
    <w:name w:val="WW8Num98z0"/>
    <w:rsid w:val="00B849A3"/>
    <w:rPr>
      <w:b/>
    </w:rPr>
  </w:style>
  <w:style w:type="character" w:customStyle="1" w:styleId="WW8Num102z0">
    <w:name w:val="WW8Num102z0"/>
    <w:rsid w:val="00B849A3"/>
    <w:rPr>
      <w:rFonts w:ascii="Times New Roman" w:hAnsi="Times New Roman"/>
      <w:b w:val="0"/>
    </w:rPr>
  </w:style>
  <w:style w:type="character" w:customStyle="1" w:styleId="WW8Num103z0">
    <w:name w:val="WW8Num103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104z0">
    <w:name w:val="WW8Num104z0"/>
    <w:rsid w:val="00B849A3"/>
    <w:rPr>
      <w:b/>
    </w:rPr>
  </w:style>
  <w:style w:type="character" w:customStyle="1" w:styleId="WW8Num106z0">
    <w:name w:val="WW8Num106z0"/>
    <w:rsid w:val="00B849A3"/>
    <w:rPr>
      <w:b/>
    </w:rPr>
  </w:style>
  <w:style w:type="character" w:customStyle="1" w:styleId="WW8Num107z1">
    <w:name w:val="WW8Num107z1"/>
    <w:rsid w:val="00B849A3"/>
    <w:rPr>
      <w:b/>
    </w:rPr>
  </w:style>
  <w:style w:type="character" w:customStyle="1" w:styleId="WW8Num108z0">
    <w:name w:val="WW8Num108z0"/>
    <w:rsid w:val="00B849A3"/>
    <w:rPr>
      <w:rFonts w:ascii="Symbol" w:hAnsi="Symbol"/>
      <w:sz w:val="16"/>
    </w:rPr>
  </w:style>
  <w:style w:type="character" w:customStyle="1" w:styleId="WW8Num109z0">
    <w:name w:val="WW8Num109z0"/>
    <w:rsid w:val="00B849A3"/>
    <w:rPr>
      <w:b/>
    </w:rPr>
  </w:style>
  <w:style w:type="character" w:customStyle="1" w:styleId="WW8Num110z0">
    <w:name w:val="WW8Num110z0"/>
    <w:rsid w:val="00B849A3"/>
    <w:rPr>
      <w:b/>
    </w:rPr>
  </w:style>
  <w:style w:type="character" w:customStyle="1" w:styleId="WW8Num111z0">
    <w:name w:val="WW8Num111z0"/>
    <w:rsid w:val="00B849A3"/>
    <w:rPr>
      <w:b/>
    </w:rPr>
  </w:style>
  <w:style w:type="character" w:customStyle="1" w:styleId="WW8Num113z0">
    <w:name w:val="WW8Num113z0"/>
    <w:rsid w:val="00B849A3"/>
    <w:rPr>
      <w:b/>
    </w:rPr>
  </w:style>
  <w:style w:type="character" w:customStyle="1" w:styleId="WW8Num117z0">
    <w:name w:val="WW8Num117z0"/>
    <w:rsid w:val="00B849A3"/>
    <w:rPr>
      <w:rFonts w:ascii="Arial" w:hAnsi="Arial"/>
      <w:b/>
      <w:i w:val="0"/>
      <w:sz w:val="24"/>
      <w:u w:val="none"/>
    </w:rPr>
  </w:style>
  <w:style w:type="character" w:customStyle="1" w:styleId="WW8Num118z0">
    <w:name w:val="WW8Num118z0"/>
    <w:rsid w:val="00B849A3"/>
    <w:rPr>
      <w:b/>
    </w:rPr>
  </w:style>
  <w:style w:type="character" w:customStyle="1" w:styleId="WW8Num119z0">
    <w:name w:val="WW8Num119z0"/>
    <w:rsid w:val="00B849A3"/>
    <w:rPr>
      <w:b/>
    </w:rPr>
  </w:style>
  <w:style w:type="character" w:customStyle="1" w:styleId="WW8Num121z0">
    <w:name w:val="WW8Num121z0"/>
    <w:rsid w:val="00B849A3"/>
    <w:rPr>
      <w:rFonts w:ascii="Arial" w:hAnsi="Arial"/>
    </w:rPr>
  </w:style>
  <w:style w:type="character" w:customStyle="1" w:styleId="WW8Num122z0">
    <w:name w:val="WW8Num122z0"/>
    <w:rsid w:val="00B849A3"/>
    <w:rPr>
      <w:b/>
    </w:rPr>
  </w:style>
  <w:style w:type="character" w:customStyle="1" w:styleId="WW8Num123z1">
    <w:name w:val="WW8Num123z1"/>
    <w:rsid w:val="00B849A3"/>
    <w:rPr>
      <w:b/>
    </w:rPr>
  </w:style>
  <w:style w:type="character" w:customStyle="1" w:styleId="WW8Num125z0">
    <w:name w:val="WW8Num125z0"/>
    <w:rsid w:val="00B849A3"/>
    <w:rPr>
      <w:b/>
    </w:rPr>
  </w:style>
  <w:style w:type="character" w:customStyle="1" w:styleId="WW8Num127z0">
    <w:name w:val="WW8Num127z0"/>
    <w:rsid w:val="00B849A3"/>
    <w:rPr>
      <w:rFonts w:ascii="Arial" w:hAnsi="Arial"/>
      <w:b w:val="0"/>
      <w:i w:val="0"/>
      <w:sz w:val="24"/>
    </w:rPr>
  </w:style>
  <w:style w:type="character" w:customStyle="1" w:styleId="WW8Num128z0">
    <w:name w:val="WW8Num128z0"/>
    <w:rsid w:val="00B849A3"/>
    <w:rPr>
      <w:b/>
    </w:rPr>
  </w:style>
  <w:style w:type="character" w:customStyle="1" w:styleId="WW8Num129z0">
    <w:name w:val="WW8Num129z0"/>
    <w:rsid w:val="00B849A3"/>
    <w:rPr>
      <w:rFonts w:ascii="Arial" w:hAnsi="Arial"/>
      <w:b/>
      <w:sz w:val="24"/>
    </w:rPr>
  </w:style>
  <w:style w:type="character" w:customStyle="1" w:styleId="WW8Num130z0">
    <w:name w:val="WW8Num130z0"/>
    <w:rsid w:val="00B849A3"/>
    <w:rPr>
      <w:b/>
    </w:rPr>
  </w:style>
  <w:style w:type="character" w:customStyle="1" w:styleId="WW8Num131z0">
    <w:name w:val="WW8Num131z0"/>
    <w:rsid w:val="00B849A3"/>
    <w:rPr>
      <w:b/>
    </w:rPr>
  </w:style>
  <w:style w:type="character" w:customStyle="1" w:styleId="WW8Num132z0">
    <w:name w:val="WW8Num132z0"/>
    <w:rsid w:val="00B849A3"/>
    <w:rPr>
      <w:b/>
    </w:rPr>
  </w:style>
  <w:style w:type="character" w:customStyle="1" w:styleId="WW8Num134z0">
    <w:name w:val="WW8Num134z0"/>
    <w:rsid w:val="00B849A3"/>
    <w:rPr>
      <w:b/>
      <w:color w:val="auto"/>
    </w:rPr>
  </w:style>
  <w:style w:type="character" w:customStyle="1" w:styleId="WW8Num136z0">
    <w:name w:val="WW8Num136z0"/>
    <w:rsid w:val="00B849A3"/>
    <w:rPr>
      <w:rFonts w:ascii="Wingdings" w:hAnsi="Wingdings"/>
    </w:rPr>
  </w:style>
  <w:style w:type="character" w:customStyle="1" w:styleId="WW8Num137z0">
    <w:name w:val="WW8Num137z0"/>
    <w:rsid w:val="00B849A3"/>
    <w:rPr>
      <w:rFonts w:ascii="Times New Roman" w:hAnsi="Times New Roman"/>
    </w:rPr>
  </w:style>
  <w:style w:type="character" w:customStyle="1" w:styleId="WW8Num138z0">
    <w:name w:val="WW8Num138z0"/>
    <w:rsid w:val="00B849A3"/>
    <w:rPr>
      <w:rFonts w:ascii="Symbol" w:hAnsi="Symbol"/>
      <w:sz w:val="16"/>
    </w:rPr>
  </w:style>
  <w:style w:type="character" w:customStyle="1" w:styleId="WW8Num140z0">
    <w:name w:val="WW8Num140z0"/>
    <w:rsid w:val="00B849A3"/>
    <w:rPr>
      <w:rFonts w:ascii="Wingdings" w:hAnsi="Wingdings"/>
    </w:rPr>
  </w:style>
  <w:style w:type="character" w:customStyle="1" w:styleId="WW8Num142z0">
    <w:name w:val="WW8Num142z0"/>
    <w:rsid w:val="00B849A3"/>
    <w:rPr>
      <w:b/>
    </w:rPr>
  </w:style>
  <w:style w:type="character" w:customStyle="1" w:styleId="WW8Num143z0">
    <w:name w:val="WW8Num143z0"/>
    <w:rsid w:val="00B849A3"/>
    <w:rPr>
      <w:b/>
    </w:rPr>
  </w:style>
  <w:style w:type="character" w:customStyle="1" w:styleId="WW8Num144z0">
    <w:name w:val="WW8Num144z0"/>
    <w:rsid w:val="00B849A3"/>
    <w:rPr>
      <w:b/>
    </w:rPr>
  </w:style>
  <w:style w:type="character" w:customStyle="1" w:styleId="WW8Num145z0">
    <w:name w:val="WW8Num145z0"/>
    <w:rsid w:val="00B849A3"/>
    <w:rPr>
      <w:b/>
    </w:rPr>
  </w:style>
  <w:style w:type="character" w:customStyle="1" w:styleId="WW8Num146z0">
    <w:name w:val="WW8Num146z0"/>
    <w:rsid w:val="00B849A3"/>
    <w:rPr>
      <w:b/>
    </w:rPr>
  </w:style>
  <w:style w:type="character" w:customStyle="1" w:styleId="WW8Num147z0">
    <w:name w:val="WW8Num147z0"/>
    <w:rsid w:val="00B849A3"/>
    <w:rPr>
      <w:b/>
      <w:i w:val="0"/>
    </w:rPr>
  </w:style>
  <w:style w:type="character" w:customStyle="1" w:styleId="WW8Num148z0">
    <w:name w:val="WW8Num148z0"/>
    <w:rsid w:val="00B849A3"/>
    <w:rPr>
      <w:rFonts w:ascii="Symbol" w:hAnsi="Symbol"/>
    </w:rPr>
  </w:style>
  <w:style w:type="character" w:customStyle="1" w:styleId="WW8Num149z0">
    <w:name w:val="WW8Num149z0"/>
    <w:rsid w:val="00B849A3"/>
    <w:rPr>
      <w:rFonts w:ascii="Symbol" w:hAnsi="Symbol"/>
      <w:sz w:val="16"/>
    </w:rPr>
  </w:style>
  <w:style w:type="character" w:customStyle="1" w:styleId="WW8Num151z0">
    <w:name w:val="WW8Num151z0"/>
    <w:rsid w:val="00B849A3"/>
    <w:rPr>
      <w:b/>
    </w:rPr>
  </w:style>
  <w:style w:type="character" w:customStyle="1" w:styleId="WW8Num152z0">
    <w:name w:val="WW8Num152z0"/>
    <w:rsid w:val="00B849A3"/>
    <w:rPr>
      <w:b/>
      <w:color w:val="000000"/>
    </w:rPr>
  </w:style>
  <w:style w:type="character" w:customStyle="1" w:styleId="WW8Num154z0">
    <w:name w:val="WW8Num154z0"/>
    <w:rsid w:val="00B849A3"/>
    <w:rPr>
      <w:b/>
    </w:rPr>
  </w:style>
  <w:style w:type="character" w:customStyle="1" w:styleId="WW8Num155z0">
    <w:name w:val="WW8Num155z0"/>
    <w:rsid w:val="00B849A3"/>
    <w:rPr>
      <w:b/>
    </w:rPr>
  </w:style>
  <w:style w:type="character" w:customStyle="1" w:styleId="WW8Num156z0">
    <w:name w:val="WW8Num156z0"/>
    <w:rsid w:val="00B849A3"/>
    <w:rPr>
      <w:b/>
    </w:rPr>
  </w:style>
  <w:style w:type="character" w:customStyle="1" w:styleId="WW8Num157z0">
    <w:name w:val="WW8Num157z0"/>
    <w:rsid w:val="00B849A3"/>
    <w:rPr>
      <w:b/>
    </w:rPr>
  </w:style>
  <w:style w:type="character" w:customStyle="1" w:styleId="WW8Num158z0">
    <w:name w:val="WW8Num158z0"/>
    <w:rsid w:val="00B849A3"/>
    <w:rPr>
      <w:b w:val="0"/>
    </w:rPr>
  </w:style>
  <w:style w:type="character" w:customStyle="1" w:styleId="WW8Num161z0">
    <w:name w:val="WW8Num161z0"/>
    <w:rsid w:val="00B849A3"/>
    <w:rPr>
      <w:b/>
    </w:rPr>
  </w:style>
  <w:style w:type="character" w:customStyle="1" w:styleId="WW8Num162z0">
    <w:name w:val="WW8Num162z0"/>
    <w:rsid w:val="00B849A3"/>
    <w:rPr>
      <w:b/>
    </w:rPr>
  </w:style>
  <w:style w:type="character" w:customStyle="1" w:styleId="WW8Num163z0">
    <w:name w:val="WW8Num163z0"/>
    <w:rsid w:val="00B849A3"/>
    <w:rPr>
      <w:b/>
    </w:rPr>
  </w:style>
  <w:style w:type="character" w:customStyle="1" w:styleId="WW8Num164z0">
    <w:name w:val="WW8Num164z0"/>
    <w:rsid w:val="00B849A3"/>
    <w:rPr>
      <w:b/>
    </w:rPr>
  </w:style>
  <w:style w:type="character" w:customStyle="1" w:styleId="WW8Num166z0">
    <w:name w:val="WW8Num166z0"/>
    <w:rsid w:val="00B849A3"/>
    <w:rPr>
      <w:b/>
    </w:rPr>
  </w:style>
  <w:style w:type="character" w:customStyle="1" w:styleId="WW8Num168z0">
    <w:name w:val="WW8Num168z0"/>
    <w:rsid w:val="00B849A3"/>
    <w:rPr>
      <w:b/>
    </w:rPr>
  </w:style>
  <w:style w:type="character" w:customStyle="1" w:styleId="WW8Num171z0">
    <w:name w:val="WW8Num171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172z0">
    <w:name w:val="WW8Num172z0"/>
    <w:rsid w:val="00B849A3"/>
    <w:rPr>
      <w:rFonts w:ascii="Symbol" w:hAnsi="Symbol"/>
      <w:sz w:val="16"/>
    </w:rPr>
  </w:style>
  <w:style w:type="character" w:customStyle="1" w:styleId="WW8Num173z0">
    <w:name w:val="WW8Num173z0"/>
    <w:rsid w:val="00B849A3"/>
    <w:rPr>
      <w:b/>
    </w:rPr>
  </w:style>
  <w:style w:type="character" w:customStyle="1" w:styleId="WW8Num175z0">
    <w:name w:val="WW8Num175z0"/>
    <w:rsid w:val="00B849A3"/>
    <w:rPr>
      <w:rFonts w:ascii="Symbol" w:hAnsi="Symbol"/>
    </w:rPr>
  </w:style>
  <w:style w:type="character" w:customStyle="1" w:styleId="WW8Num176z0">
    <w:name w:val="WW8Num176z0"/>
    <w:rsid w:val="00B849A3"/>
    <w:rPr>
      <w:b/>
    </w:rPr>
  </w:style>
  <w:style w:type="character" w:customStyle="1" w:styleId="WW8Num177z0">
    <w:name w:val="WW8Num177z0"/>
    <w:rsid w:val="00B849A3"/>
    <w:rPr>
      <w:rFonts w:ascii="Symbol" w:hAnsi="Symbol"/>
    </w:rPr>
  </w:style>
  <w:style w:type="character" w:customStyle="1" w:styleId="WW8Num178z0">
    <w:name w:val="WW8Num178z0"/>
    <w:rsid w:val="00B849A3"/>
    <w:rPr>
      <w:b/>
    </w:rPr>
  </w:style>
  <w:style w:type="character" w:customStyle="1" w:styleId="WW8Num179z0">
    <w:name w:val="WW8Num179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181z0">
    <w:name w:val="WW8Num181z0"/>
    <w:rsid w:val="00B849A3"/>
    <w:rPr>
      <w:b/>
    </w:rPr>
  </w:style>
  <w:style w:type="character" w:customStyle="1" w:styleId="WW8Num185z0">
    <w:name w:val="WW8Num185z0"/>
    <w:rsid w:val="00B849A3"/>
    <w:rPr>
      <w:b/>
    </w:rPr>
  </w:style>
  <w:style w:type="character" w:customStyle="1" w:styleId="WW8Num187z0">
    <w:name w:val="WW8Num187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189z0">
    <w:name w:val="WW8Num189z0"/>
    <w:rsid w:val="00B849A3"/>
    <w:rPr>
      <w:rFonts w:ascii="Times New Roman" w:hAnsi="Times New Roman"/>
    </w:rPr>
  </w:style>
  <w:style w:type="character" w:customStyle="1" w:styleId="WW8Num190z0">
    <w:name w:val="WW8Num190z0"/>
    <w:rsid w:val="00B849A3"/>
    <w:rPr>
      <w:b/>
    </w:rPr>
  </w:style>
  <w:style w:type="character" w:customStyle="1" w:styleId="WW8Num191z0">
    <w:name w:val="WW8Num191z0"/>
    <w:rsid w:val="00B849A3"/>
    <w:rPr>
      <w:b/>
    </w:rPr>
  </w:style>
  <w:style w:type="character" w:customStyle="1" w:styleId="WW8Num193z0">
    <w:name w:val="WW8Num193z0"/>
    <w:rsid w:val="00B849A3"/>
    <w:rPr>
      <w:b/>
    </w:rPr>
  </w:style>
  <w:style w:type="character" w:customStyle="1" w:styleId="WW8Num194z0">
    <w:name w:val="WW8Num194z0"/>
    <w:rsid w:val="00B849A3"/>
    <w:rPr>
      <w:b/>
    </w:rPr>
  </w:style>
  <w:style w:type="character" w:customStyle="1" w:styleId="WW8Num196z1">
    <w:name w:val="WW8Num196z1"/>
    <w:rsid w:val="00B849A3"/>
    <w:rPr>
      <w:b/>
    </w:rPr>
  </w:style>
  <w:style w:type="character" w:customStyle="1" w:styleId="WW8Num197z0">
    <w:name w:val="WW8Num197z0"/>
    <w:rsid w:val="00B849A3"/>
    <w:rPr>
      <w:b/>
    </w:rPr>
  </w:style>
  <w:style w:type="character" w:customStyle="1" w:styleId="WW8Num200z0">
    <w:name w:val="WW8Num200z0"/>
    <w:rsid w:val="00B849A3"/>
    <w:rPr>
      <w:b/>
    </w:rPr>
  </w:style>
  <w:style w:type="character" w:customStyle="1" w:styleId="WW8Num201z0">
    <w:name w:val="WW8Num201z0"/>
    <w:rsid w:val="00B849A3"/>
    <w:rPr>
      <w:rFonts w:ascii="Symbol" w:hAnsi="Symbol"/>
    </w:rPr>
  </w:style>
  <w:style w:type="character" w:customStyle="1" w:styleId="WW8Num202z0">
    <w:name w:val="WW8Num202z0"/>
    <w:rsid w:val="00B849A3"/>
    <w:rPr>
      <w:rFonts w:ascii="Symbol" w:hAnsi="Symbol"/>
    </w:rPr>
  </w:style>
  <w:style w:type="character" w:customStyle="1" w:styleId="WW8Num204z0">
    <w:name w:val="WW8Num204z0"/>
    <w:rsid w:val="00B849A3"/>
    <w:rPr>
      <w:rFonts w:ascii="Symbol" w:hAnsi="Symbol"/>
    </w:rPr>
  </w:style>
  <w:style w:type="character" w:customStyle="1" w:styleId="WW8Num206z0">
    <w:name w:val="WW8Num206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207z0">
    <w:name w:val="WW8Num207z0"/>
    <w:rsid w:val="00B849A3"/>
    <w:rPr>
      <w:b/>
    </w:rPr>
  </w:style>
  <w:style w:type="character" w:customStyle="1" w:styleId="WW8Num208z0">
    <w:name w:val="WW8Num208z0"/>
    <w:rsid w:val="00B849A3"/>
    <w:rPr>
      <w:rFonts w:ascii="Times New Roman" w:hAnsi="Times New Roman"/>
      <w:color w:val="auto"/>
    </w:rPr>
  </w:style>
  <w:style w:type="character" w:customStyle="1" w:styleId="WW8Num209z0">
    <w:name w:val="WW8Num209z0"/>
    <w:rsid w:val="00B849A3"/>
    <w:rPr>
      <w:rFonts w:ascii="Symbol" w:hAnsi="Symbol"/>
      <w:sz w:val="16"/>
    </w:rPr>
  </w:style>
  <w:style w:type="character" w:customStyle="1" w:styleId="WW8Num212z0">
    <w:name w:val="WW8Num212z0"/>
    <w:rsid w:val="00B849A3"/>
    <w:rPr>
      <w:b/>
    </w:rPr>
  </w:style>
  <w:style w:type="character" w:customStyle="1" w:styleId="WW8Num213z0">
    <w:name w:val="WW8Num213z0"/>
    <w:rsid w:val="00B849A3"/>
    <w:rPr>
      <w:rFonts w:ascii="Times New Roman" w:hAnsi="Times New Roman"/>
      <w:b w:val="0"/>
    </w:rPr>
  </w:style>
  <w:style w:type="character" w:customStyle="1" w:styleId="WW8Num216z0">
    <w:name w:val="WW8Num216z0"/>
    <w:rsid w:val="00B849A3"/>
    <w:rPr>
      <w:b/>
    </w:rPr>
  </w:style>
  <w:style w:type="character" w:customStyle="1" w:styleId="WW8Num218z0">
    <w:name w:val="WW8Num218z0"/>
    <w:rsid w:val="00B849A3"/>
    <w:rPr>
      <w:rFonts w:ascii="Symbol" w:hAnsi="Symbol"/>
    </w:rPr>
  </w:style>
  <w:style w:type="character" w:customStyle="1" w:styleId="WW8Num219z0">
    <w:name w:val="WW8Num219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220z1">
    <w:name w:val="WW8Num220z1"/>
    <w:rsid w:val="00B849A3"/>
    <w:rPr>
      <w:b/>
    </w:rPr>
  </w:style>
  <w:style w:type="character" w:customStyle="1" w:styleId="WW8Num221z0">
    <w:name w:val="WW8Num221z0"/>
    <w:rsid w:val="00B849A3"/>
    <w:rPr>
      <w:b/>
    </w:rPr>
  </w:style>
  <w:style w:type="character" w:customStyle="1" w:styleId="WW8Num224z0">
    <w:name w:val="WW8Num224z0"/>
    <w:rsid w:val="00B849A3"/>
    <w:rPr>
      <w:b/>
    </w:rPr>
  </w:style>
  <w:style w:type="character" w:customStyle="1" w:styleId="WW8Num225z0">
    <w:name w:val="WW8Num225z0"/>
    <w:rsid w:val="00B849A3"/>
    <w:rPr>
      <w:b/>
    </w:rPr>
  </w:style>
  <w:style w:type="character" w:customStyle="1" w:styleId="WW8Num226z0">
    <w:name w:val="WW8Num226z0"/>
    <w:rsid w:val="00B849A3"/>
    <w:rPr>
      <w:b/>
    </w:rPr>
  </w:style>
  <w:style w:type="character" w:customStyle="1" w:styleId="WW8Num226z1">
    <w:name w:val="WW8Num226z1"/>
    <w:rsid w:val="00B849A3"/>
    <w:rPr>
      <w:b/>
      <w:i w:val="0"/>
    </w:rPr>
  </w:style>
  <w:style w:type="character" w:customStyle="1" w:styleId="WW8Num227z0">
    <w:name w:val="WW8Num227z0"/>
    <w:rsid w:val="00B849A3"/>
    <w:rPr>
      <w:rFonts w:ascii="Wingdings" w:hAnsi="Wingdings"/>
    </w:rPr>
  </w:style>
  <w:style w:type="character" w:customStyle="1" w:styleId="WW8Num228z0">
    <w:name w:val="WW8Num228z0"/>
    <w:rsid w:val="00B849A3"/>
    <w:rPr>
      <w:b/>
    </w:rPr>
  </w:style>
  <w:style w:type="character" w:customStyle="1" w:styleId="WW8Num231z0">
    <w:name w:val="WW8Num231z0"/>
    <w:rsid w:val="00B849A3"/>
    <w:rPr>
      <w:b/>
    </w:rPr>
  </w:style>
  <w:style w:type="character" w:customStyle="1" w:styleId="WW8Num232z0">
    <w:name w:val="WW8Num232z0"/>
    <w:rsid w:val="00B849A3"/>
    <w:rPr>
      <w:b/>
      <w:i w:val="0"/>
    </w:rPr>
  </w:style>
  <w:style w:type="character" w:customStyle="1" w:styleId="WW8Num233z0">
    <w:name w:val="WW8Num233z0"/>
    <w:rsid w:val="00B849A3"/>
    <w:rPr>
      <w:b/>
    </w:rPr>
  </w:style>
  <w:style w:type="character" w:customStyle="1" w:styleId="WW8Num234z0">
    <w:name w:val="WW8Num234z0"/>
    <w:rsid w:val="00B849A3"/>
    <w:rPr>
      <w:rFonts w:ascii="Symbol" w:hAnsi="Symbol"/>
    </w:rPr>
  </w:style>
  <w:style w:type="character" w:customStyle="1" w:styleId="WW8Num236z0">
    <w:name w:val="WW8Num236z0"/>
    <w:rsid w:val="00B849A3"/>
    <w:rPr>
      <w:b/>
      <w:color w:val="000000"/>
    </w:rPr>
  </w:style>
  <w:style w:type="character" w:customStyle="1" w:styleId="WW8Num237z0">
    <w:name w:val="WW8Num237z0"/>
    <w:rsid w:val="00B849A3"/>
    <w:rPr>
      <w:rFonts w:ascii="Symbol" w:hAnsi="Symbol"/>
      <w:sz w:val="16"/>
    </w:rPr>
  </w:style>
  <w:style w:type="character" w:customStyle="1" w:styleId="WW8Num238z0">
    <w:name w:val="WW8Num238z0"/>
    <w:rsid w:val="00B849A3"/>
    <w:rPr>
      <w:b/>
    </w:rPr>
  </w:style>
  <w:style w:type="character" w:customStyle="1" w:styleId="WW8Num239z0">
    <w:name w:val="WW8Num239z0"/>
    <w:rsid w:val="00B849A3"/>
    <w:rPr>
      <w:b/>
    </w:rPr>
  </w:style>
  <w:style w:type="character" w:customStyle="1" w:styleId="WW8Num243z0">
    <w:name w:val="WW8Num243z0"/>
    <w:rsid w:val="00B849A3"/>
    <w:rPr>
      <w:b/>
    </w:rPr>
  </w:style>
  <w:style w:type="character" w:customStyle="1" w:styleId="WW8Num247z0">
    <w:name w:val="WW8Num247z0"/>
    <w:rsid w:val="00B849A3"/>
    <w:rPr>
      <w:b/>
      <w:color w:val="auto"/>
    </w:rPr>
  </w:style>
  <w:style w:type="character" w:customStyle="1" w:styleId="WW8Num248z0">
    <w:name w:val="WW8Num248z0"/>
    <w:rsid w:val="00B849A3"/>
    <w:rPr>
      <w:b/>
    </w:rPr>
  </w:style>
  <w:style w:type="character" w:customStyle="1" w:styleId="WW8Num249z0">
    <w:name w:val="WW8Num249z0"/>
    <w:rsid w:val="00B849A3"/>
    <w:rPr>
      <w:b/>
    </w:rPr>
  </w:style>
  <w:style w:type="character" w:customStyle="1" w:styleId="WW8Num250z0">
    <w:name w:val="WW8Num250z0"/>
    <w:rsid w:val="00B849A3"/>
    <w:rPr>
      <w:rFonts w:ascii="Symbol" w:hAnsi="Symbol"/>
    </w:rPr>
  </w:style>
  <w:style w:type="character" w:customStyle="1" w:styleId="WW8Num251z0">
    <w:name w:val="WW8Num251z0"/>
    <w:rsid w:val="00B849A3"/>
    <w:rPr>
      <w:b/>
    </w:rPr>
  </w:style>
  <w:style w:type="character" w:customStyle="1" w:styleId="WW8Num252z0">
    <w:name w:val="WW8Num252z0"/>
    <w:rsid w:val="00B849A3"/>
    <w:rPr>
      <w:b/>
    </w:rPr>
  </w:style>
  <w:style w:type="character" w:customStyle="1" w:styleId="WW8Num254z0">
    <w:name w:val="WW8Num254z0"/>
    <w:rsid w:val="00B849A3"/>
    <w:rPr>
      <w:b/>
    </w:rPr>
  </w:style>
  <w:style w:type="character" w:customStyle="1" w:styleId="WW8Num255z0">
    <w:name w:val="WW8Num255z0"/>
    <w:rsid w:val="00B849A3"/>
    <w:rPr>
      <w:rFonts w:ascii="Arial" w:hAnsi="Arial"/>
      <w:b w:val="0"/>
      <w:i w:val="0"/>
      <w:sz w:val="22"/>
      <w:u w:val="none"/>
    </w:rPr>
  </w:style>
  <w:style w:type="character" w:customStyle="1" w:styleId="WW8Num257z0">
    <w:name w:val="WW8Num257z0"/>
    <w:rsid w:val="00B849A3"/>
    <w:rPr>
      <w:rFonts w:ascii="Arial" w:hAnsi="Arial"/>
      <w:b/>
      <w:i w:val="0"/>
      <w:sz w:val="24"/>
      <w:u w:val="none"/>
    </w:rPr>
  </w:style>
  <w:style w:type="character" w:customStyle="1" w:styleId="WW8Num258z0">
    <w:name w:val="WW8Num258z0"/>
    <w:rsid w:val="00B849A3"/>
    <w:rPr>
      <w:b/>
    </w:rPr>
  </w:style>
  <w:style w:type="character" w:customStyle="1" w:styleId="WW8Num259z0">
    <w:name w:val="WW8Num259z0"/>
    <w:rsid w:val="00B849A3"/>
    <w:rPr>
      <w:b/>
    </w:rPr>
  </w:style>
  <w:style w:type="character" w:customStyle="1" w:styleId="WW8Num261z0">
    <w:name w:val="WW8Num261z0"/>
    <w:rsid w:val="00B849A3"/>
    <w:rPr>
      <w:b/>
    </w:rPr>
  </w:style>
  <w:style w:type="character" w:customStyle="1" w:styleId="WW8Num263z0">
    <w:name w:val="WW8Num263z0"/>
    <w:rsid w:val="00B849A3"/>
    <w:rPr>
      <w:rFonts w:ascii="Symbol" w:hAnsi="Symbol"/>
      <w:sz w:val="16"/>
    </w:rPr>
  </w:style>
  <w:style w:type="character" w:customStyle="1" w:styleId="WW8Num264z0">
    <w:name w:val="WW8Num264z0"/>
    <w:rsid w:val="00B849A3"/>
    <w:rPr>
      <w:b/>
    </w:rPr>
  </w:style>
  <w:style w:type="character" w:customStyle="1" w:styleId="WW8Num264z1">
    <w:name w:val="WW8Num264z1"/>
    <w:rsid w:val="00B849A3"/>
    <w:rPr>
      <w:b/>
      <w:color w:val="000000"/>
    </w:rPr>
  </w:style>
  <w:style w:type="character" w:customStyle="1" w:styleId="WW8Num266z0">
    <w:name w:val="WW8Num266z0"/>
    <w:rsid w:val="00B849A3"/>
    <w:rPr>
      <w:rFonts w:ascii="Symbol" w:hAnsi="Symbol"/>
    </w:rPr>
  </w:style>
  <w:style w:type="character" w:customStyle="1" w:styleId="WW8Num268z0">
    <w:name w:val="WW8Num268z0"/>
    <w:rsid w:val="00B849A3"/>
    <w:rPr>
      <w:b/>
    </w:rPr>
  </w:style>
  <w:style w:type="character" w:customStyle="1" w:styleId="WW8Num270z0">
    <w:name w:val="WW8Num270z0"/>
    <w:rsid w:val="00B849A3"/>
    <w:rPr>
      <w:b/>
      <w:i w:val="0"/>
    </w:rPr>
  </w:style>
  <w:style w:type="character" w:customStyle="1" w:styleId="WW8Num271z1">
    <w:name w:val="WW8Num271z1"/>
    <w:rsid w:val="00B849A3"/>
    <w:rPr>
      <w:b/>
    </w:rPr>
  </w:style>
  <w:style w:type="character" w:customStyle="1" w:styleId="WW8Num272z0">
    <w:name w:val="WW8Num272z0"/>
    <w:rsid w:val="00B849A3"/>
    <w:rPr>
      <w:b/>
    </w:rPr>
  </w:style>
  <w:style w:type="character" w:customStyle="1" w:styleId="WW8Num273z0">
    <w:name w:val="WW8Num273z0"/>
    <w:rsid w:val="00B849A3"/>
    <w:rPr>
      <w:b/>
    </w:rPr>
  </w:style>
  <w:style w:type="character" w:customStyle="1" w:styleId="WW8Num274z0">
    <w:name w:val="WW8Num274z0"/>
    <w:rsid w:val="00B849A3"/>
    <w:rPr>
      <w:rFonts w:ascii="Symbol" w:hAnsi="Symbol"/>
      <w:sz w:val="16"/>
    </w:rPr>
  </w:style>
  <w:style w:type="character" w:customStyle="1" w:styleId="WW8Num276z0">
    <w:name w:val="WW8Num276z0"/>
    <w:rsid w:val="00B849A3"/>
    <w:rPr>
      <w:b/>
    </w:rPr>
  </w:style>
  <w:style w:type="character" w:customStyle="1" w:styleId="WW8Num277z0">
    <w:name w:val="WW8Num277z0"/>
    <w:rsid w:val="00B849A3"/>
    <w:rPr>
      <w:rFonts w:ascii="Arial" w:hAnsi="Arial"/>
      <w:b w:val="0"/>
      <w:i w:val="0"/>
      <w:sz w:val="24"/>
      <w:u w:val="none"/>
    </w:rPr>
  </w:style>
  <w:style w:type="character" w:customStyle="1" w:styleId="WW8Num279z0">
    <w:name w:val="WW8Num279z0"/>
    <w:rsid w:val="00B849A3"/>
    <w:rPr>
      <w:rFonts w:ascii="Wingdings" w:hAnsi="Wingdings"/>
    </w:rPr>
  </w:style>
  <w:style w:type="character" w:customStyle="1" w:styleId="WW8Num281z0">
    <w:name w:val="WW8Num281z0"/>
    <w:rsid w:val="00B849A3"/>
    <w:rPr>
      <w:b/>
    </w:rPr>
  </w:style>
  <w:style w:type="character" w:customStyle="1" w:styleId="WW8Num282z0">
    <w:name w:val="WW8Num282z0"/>
    <w:rsid w:val="00B849A3"/>
    <w:rPr>
      <w:b/>
    </w:rPr>
  </w:style>
  <w:style w:type="character" w:customStyle="1" w:styleId="WW8Num283z0">
    <w:name w:val="WW8Num283z0"/>
    <w:rsid w:val="00B849A3"/>
    <w:rPr>
      <w:b/>
    </w:rPr>
  </w:style>
  <w:style w:type="character" w:customStyle="1" w:styleId="WW8Num285z0">
    <w:name w:val="WW8Num285z0"/>
    <w:rsid w:val="00B849A3"/>
    <w:rPr>
      <w:b/>
    </w:rPr>
  </w:style>
  <w:style w:type="character" w:customStyle="1" w:styleId="WW8Num286z0">
    <w:name w:val="WW8Num286z0"/>
    <w:rsid w:val="00B849A3"/>
    <w:rPr>
      <w:b/>
    </w:rPr>
  </w:style>
  <w:style w:type="character" w:customStyle="1" w:styleId="WW8Num287z0">
    <w:name w:val="WW8Num287z0"/>
    <w:rsid w:val="00B849A3"/>
    <w:rPr>
      <w:b/>
    </w:rPr>
  </w:style>
  <w:style w:type="character" w:customStyle="1" w:styleId="WW8Num288z0">
    <w:name w:val="WW8Num288z0"/>
    <w:rsid w:val="00B849A3"/>
    <w:rPr>
      <w:b/>
    </w:rPr>
  </w:style>
  <w:style w:type="character" w:customStyle="1" w:styleId="WW8Num290z0">
    <w:name w:val="WW8Num290z0"/>
    <w:rsid w:val="00B849A3"/>
    <w:rPr>
      <w:b/>
    </w:rPr>
  </w:style>
  <w:style w:type="character" w:customStyle="1" w:styleId="WW8Num292z0">
    <w:name w:val="WW8Num292z0"/>
    <w:rsid w:val="00B849A3"/>
    <w:rPr>
      <w:rFonts w:ascii="Symbol" w:hAnsi="Symbol"/>
      <w:sz w:val="16"/>
    </w:rPr>
  </w:style>
  <w:style w:type="character" w:customStyle="1" w:styleId="WW8Num293z0">
    <w:name w:val="WW8Num293z0"/>
    <w:rsid w:val="00B849A3"/>
    <w:rPr>
      <w:b/>
      <w:i w:val="0"/>
    </w:rPr>
  </w:style>
  <w:style w:type="character" w:customStyle="1" w:styleId="WW8Num294z0">
    <w:name w:val="WW8Num294z0"/>
    <w:rsid w:val="00B849A3"/>
    <w:rPr>
      <w:rFonts w:ascii="Symbol" w:hAnsi="Symbol"/>
      <w:sz w:val="16"/>
    </w:rPr>
  </w:style>
  <w:style w:type="character" w:customStyle="1" w:styleId="WW8NumSt76z0">
    <w:name w:val="WW8NumSt76z0"/>
    <w:rsid w:val="00B849A3"/>
    <w:rPr>
      <w:rFonts w:ascii="Arial" w:hAnsi="Arial"/>
      <w:b/>
      <w:i w:val="0"/>
      <w:sz w:val="24"/>
    </w:rPr>
  </w:style>
  <w:style w:type="character" w:customStyle="1" w:styleId="WW8NumSt92z0">
    <w:name w:val="WW8NumSt92z0"/>
    <w:rsid w:val="00B849A3"/>
    <w:rPr>
      <w:rFonts w:ascii="Symbol" w:hAnsi="Symbol"/>
    </w:rPr>
  </w:style>
  <w:style w:type="character" w:customStyle="1" w:styleId="WW8NumSt176z0">
    <w:name w:val="WW8NumSt176z0"/>
    <w:rsid w:val="00B849A3"/>
    <w:rPr>
      <w:rFonts w:ascii="Symbol" w:hAnsi="Symbol"/>
    </w:rPr>
  </w:style>
  <w:style w:type="character" w:customStyle="1" w:styleId="WW8NumSt237z0">
    <w:name w:val="WW8NumSt237z0"/>
    <w:rsid w:val="00B849A3"/>
    <w:rPr>
      <w:rFonts w:ascii="Lucida Casual" w:hAnsi="Lucida Casual"/>
      <w:b w:val="0"/>
      <w:i w:val="0"/>
      <w:sz w:val="20"/>
      <w:u w:val="none"/>
    </w:rPr>
  </w:style>
  <w:style w:type="character" w:customStyle="1" w:styleId="WW8NumSt238z0">
    <w:name w:val="WW8NumSt238z0"/>
    <w:rsid w:val="00B849A3"/>
    <w:rPr>
      <w:rFonts w:ascii="Symbol" w:hAnsi="Symbol"/>
    </w:rPr>
  </w:style>
  <w:style w:type="character" w:customStyle="1" w:styleId="Smbolosdemarca">
    <w:name w:val="Símbolos de marca"/>
    <w:rsid w:val="00B849A3"/>
    <w:rPr>
      <w:rFonts w:ascii="StarSymbol" w:eastAsia="StarSymbol" w:hAnsi="StarSymbol" w:cs="StarSymbol"/>
      <w:sz w:val="18"/>
      <w:szCs w:val="18"/>
    </w:rPr>
  </w:style>
  <w:style w:type="character" w:customStyle="1" w:styleId="WW-Smbolosdemarca">
    <w:name w:val="WW-Símbolos de marca"/>
    <w:rsid w:val="00B849A3"/>
    <w:rPr>
      <w:rFonts w:ascii="StarSymbol" w:eastAsia="StarSymbol" w:hAnsi="StarSymbol" w:cs="StarSymbol"/>
      <w:sz w:val="18"/>
      <w:szCs w:val="18"/>
    </w:rPr>
  </w:style>
  <w:style w:type="character" w:customStyle="1" w:styleId="WW-Smbolosdemarca1">
    <w:name w:val="WW-Símbolos de marca1"/>
    <w:rsid w:val="00B849A3"/>
    <w:rPr>
      <w:rFonts w:ascii="StarSymbol" w:eastAsia="StarSymbol" w:hAnsi="StarSymbol" w:cs="StarSymbol"/>
      <w:sz w:val="18"/>
      <w:szCs w:val="18"/>
    </w:rPr>
  </w:style>
  <w:style w:type="character" w:customStyle="1" w:styleId="WW-Smbolosdemarca11">
    <w:name w:val="WW-Símbolos de marca11"/>
    <w:rsid w:val="00B849A3"/>
    <w:rPr>
      <w:rFonts w:ascii="StarSymbol" w:eastAsia="StarSymbol" w:hAnsi="StarSymbol" w:cs="StarSymbol"/>
      <w:sz w:val="18"/>
      <w:szCs w:val="18"/>
    </w:rPr>
  </w:style>
  <w:style w:type="character" w:customStyle="1" w:styleId="WW-Smbolosdemarca111">
    <w:name w:val="WW-Símbolos de marca111"/>
    <w:rsid w:val="00B849A3"/>
    <w:rPr>
      <w:rFonts w:ascii="StarSymbol" w:eastAsia="StarSymbol" w:hAnsi="StarSymbol" w:cs="StarSymbol"/>
      <w:sz w:val="18"/>
      <w:szCs w:val="18"/>
    </w:rPr>
  </w:style>
  <w:style w:type="character" w:customStyle="1" w:styleId="Smbolosdenumerao">
    <w:name w:val="Símbolos de numeração"/>
    <w:rsid w:val="00B849A3"/>
  </w:style>
  <w:style w:type="character" w:customStyle="1" w:styleId="WW-Smbolosdenumerao">
    <w:name w:val="WW-Símbolos de numeração"/>
    <w:rsid w:val="00B849A3"/>
  </w:style>
  <w:style w:type="character" w:customStyle="1" w:styleId="WW-Smbolosdenumerao1">
    <w:name w:val="WW-Símbolos de numeração1"/>
    <w:rsid w:val="00B849A3"/>
  </w:style>
  <w:style w:type="character" w:customStyle="1" w:styleId="WW-Smbolosdenumerao11">
    <w:name w:val="WW-Símbolos de numeração11"/>
    <w:rsid w:val="00B849A3"/>
  </w:style>
  <w:style w:type="character" w:customStyle="1" w:styleId="WW-Smbolosdenumerao111">
    <w:name w:val="WW-Símbolos de numeração111"/>
    <w:rsid w:val="00B849A3"/>
  </w:style>
  <w:style w:type="character" w:customStyle="1" w:styleId="WW8Num55z0">
    <w:name w:val="WW8Num55z0"/>
    <w:rsid w:val="00B849A3"/>
    <w:rPr>
      <w:rFonts w:ascii="Symbol" w:hAnsi="Symbol"/>
      <w:color w:val="auto"/>
      <w:sz w:val="28"/>
    </w:rPr>
  </w:style>
  <w:style w:type="paragraph" w:customStyle="1" w:styleId="WW-Ttulo1">
    <w:name w:val="WW-Título1"/>
    <w:basedOn w:val="Normal"/>
    <w:next w:val="Corpodetexto"/>
    <w:rsid w:val="00B849A3"/>
    <w:pPr>
      <w:keepNext/>
      <w:widowControl/>
      <w:spacing w:before="240" w:after="120"/>
    </w:pPr>
    <w:rPr>
      <w:rFonts w:ascii="Arial" w:hAnsi="Arial"/>
      <w:sz w:val="28"/>
      <w:szCs w:val="28"/>
      <w:lang w:val="pt-PT" w:eastAsia="pt-BR"/>
    </w:rPr>
  </w:style>
  <w:style w:type="paragraph" w:customStyle="1" w:styleId="WW-Ttulo">
    <w:name w:val="WW-Título"/>
    <w:basedOn w:val="Normal"/>
    <w:next w:val="Corpodetexto"/>
    <w:rsid w:val="00B849A3"/>
    <w:pPr>
      <w:keepNext/>
      <w:widowControl/>
      <w:spacing w:before="240" w:after="120"/>
    </w:pPr>
    <w:rPr>
      <w:rFonts w:ascii="Arial" w:hAnsi="Arial"/>
      <w:sz w:val="28"/>
      <w:szCs w:val="28"/>
      <w:lang w:val="pt-PT" w:eastAsia="pt-BR"/>
    </w:rPr>
  </w:style>
  <w:style w:type="paragraph" w:customStyle="1" w:styleId="normal2">
    <w:name w:val="normal2"/>
    <w:rsid w:val="00B849A3"/>
    <w:pPr>
      <w:suppressAutoHyphens/>
      <w:ind w:left="720" w:hanging="360"/>
      <w:jc w:val="both"/>
    </w:pPr>
    <w:rPr>
      <w:sz w:val="24"/>
      <w:lang w:val="pt-PT" w:eastAsia="pt-BR"/>
    </w:rPr>
  </w:style>
  <w:style w:type="paragraph" w:customStyle="1" w:styleId="PARAGRAFO11">
    <w:name w:val="PARAGRAFO 1.1"/>
    <w:rsid w:val="00B849A3"/>
    <w:pPr>
      <w:suppressAutoHyphens/>
      <w:spacing w:line="240" w:lineRule="exact"/>
      <w:ind w:left="1440" w:hanging="720"/>
      <w:jc w:val="both"/>
    </w:pPr>
    <w:rPr>
      <w:rFonts w:ascii="Courier" w:hAnsi="Courier"/>
      <w:sz w:val="24"/>
      <w:lang w:eastAsia="pt-BR"/>
    </w:rPr>
  </w:style>
  <w:style w:type="paragraph" w:customStyle="1" w:styleId="WW-Ttulo11">
    <w:name w:val="WW-Título11"/>
    <w:basedOn w:val="Normal"/>
    <w:next w:val="Subttulo"/>
    <w:rsid w:val="00B849A3"/>
    <w:pPr>
      <w:widowControl/>
      <w:jc w:val="center"/>
    </w:pPr>
    <w:rPr>
      <w:rFonts w:ascii="Tms Rmn" w:eastAsia="Times New Roman" w:hAnsi="Tms Rmn"/>
      <w:b/>
      <w:szCs w:val="20"/>
      <w:lang w:eastAsia="pt-BR"/>
    </w:rPr>
  </w:style>
  <w:style w:type="paragraph" w:customStyle="1" w:styleId="TABULACAOFORMULASI">
    <w:name w:val="TABULACAO FORMULA SI"/>
    <w:rsid w:val="00B849A3"/>
    <w:pPr>
      <w:suppressAutoHyphens/>
      <w:spacing w:line="240" w:lineRule="exact"/>
      <w:ind w:left="720" w:hanging="720"/>
      <w:jc w:val="both"/>
    </w:pPr>
    <w:rPr>
      <w:rFonts w:ascii="Courier" w:hAnsi="Courier"/>
      <w:sz w:val="24"/>
      <w:lang w:eastAsia="pt-BR"/>
    </w:rPr>
  </w:style>
  <w:style w:type="paragraph" w:customStyle="1" w:styleId="BLOCO11">
    <w:name w:val="BLOCO 1.1"/>
    <w:rsid w:val="00B849A3"/>
    <w:pPr>
      <w:suppressAutoHyphens/>
      <w:spacing w:line="240" w:lineRule="exact"/>
      <w:ind w:left="1440"/>
      <w:jc w:val="both"/>
    </w:pPr>
    <w:rPr>
      <w:rFonts w:ascii="Courier" w:hAnsi="Courier"/>
      <w:sz w:val="24"/>
      <w:lang w:eastAsia="pt-BR"/>
    </w:rPr>
  </w:style>
  <w:style w:type="paragraph" w:customStyle="1" w:styleId="WW-Recuodecorpodetexto3">
    <w:name w:val="WW-Recuo de corpo de texto 3"/>
    <w:basedOn w:val="Normal"/>
    <w:rsid w:val="00B849A3"/>
    <w:pPr>
      <w:widowControl/>
      <w:ind w:left="567" w:hanging="567"/>
    </w:pPr>
    <w:rPr>
      <w:rFonts w:ascii="Arial" w:eastAsia="Times New Roman" w:hAnsi="Arial"/>
      <w:sz w:val="18"/>
      <w:szCs w:val="20"/>
      <w:lang w:eastAsia="pt-BR"/>
    </w:rPr>
  </w:style>
  <w:style w:type="paragraph" w:customStyle="1" w:styleId="WW-Recuodecorpodetexto2">
    <w:name w:val="WW-Recuo de corpo de texto 2"/>
    <w:basedOn w:val="Normal"/>
    <w:rsid w:val="00B849A3"/>
    <w:pPr>
      <w:widowControl/>
      <w:ind w:left="1276" w:hanging="567"/>
      <w:jc w:val="both"/>
    </w:pPr>
    <w:rPr>
      <w:rFonts w:eastAsia="Times New Roman"/>
      <w:sz w:val="28"/>
      <w:szCs w:val="20"/>
      <w:lang w:val="pt-PT" w:eastAsia="pt-BR"/>
    </w:rPr>
  </w:style>
  <w:style w:type="paragraph" w:customStyle="1" w:styleId="DefaultText">
    <w:name w:val="Default Text"/>
    <w:basedOn w:val="Normal"/>
    <w:rsid w:val="00B849A3"/>
    <w:pPr>
      <w:widowControl/>
      <w:suppressAutoHyphens w:val="0"/>
    </w:pPr>
    <w:rPr>
      <w:rFonts w:eastAsia="Times New Roman"/>
      <w:szCs w:val="20"/>
      <w:lang w:val="en-US" w:eastAsia="pt-BR"/>
    </w:rPr>
  </w:style>
  <w:style w:type="paragraph" w:customStyle="1" w:styleId="Textoembloco1">
    <w:name w:val="Texto em bloco1"/>
    <w:basedOn w:val="Normal"/>
    <w:rsid w:val="00B849A3"/>
    <w:pPr>
      <w:widowControl/>
      <w:suppressAutoHyphens w:val="0"/>
      <w:spacing w:before="120" w:after="120"/>
      <w:ind w:left="993" w:right="-51" w:hanging="426"/>
      <w:jc w:val="both"/>
    </w:pPr>
    <w:rPr>
      <w:rFonts w:ascii="Arial" w:eastAsia="Times New Roman" w:hAnsi="Arial"/>
      <w:szCs w:val="20"/>
      <w:lang w:eastAsia="pt-BR"/>
    </w:rPr>
  </w:style>
  <w:style w:type="paragraph" w:customStyle="1" w:styleId="WW-Textosimples1">
    <w:name w:val="WW-Texto simples1"/>
    <w:basedOn w:val="Normal"/>
    <w:rsid w:val="00B849A3"/>
    <w:pPr>
      <w:widowControl/>
      <w:suppressAutoHyphens w:val="0"/>
    </w:pPr>
    <w:rPr>
      <w:rFonts w:ascii="Courier New" w:eastAsia="Times New Roman" w:hAnsi="Courier New"/>
      <w:sz w:val="20"/>
      <w:szCs w:val="20"/>
      <w:lang w:eastAsia="pt-BR"/>
    </w:rPr>
  </w:style>
  <w:style w:type="paragraph" w:styleId="Corpodetexto2">
    <w:name w:val="Body Text 2"/>
    <w:basedOn w:val="Normal"/>
    <w:link w:val="Corpodetexto2Char1"/>
    <w:uiPriority w:val="99"/>
    <w:semiHidden/>
    <w:unhideWhenUsed/>
    <w:rsid w:val="00B849A3"/>
    <w:pPr>
      <w:widowControl/>
      <w:spacing w:after="120" w:line="480" w:lineRule="auto"/>
    </w:pPr>
    <w:rPr>
      <w:rFonts w:eastAsia="Times New Roman"/>
      <w:sz w:val="20"/>
      <w:szCs w:val="20"/>
      <w:lang w:val="pt-PT" w:eastAsia="pt-BR"/>
    </w:rPr>
  </w:style>
  <w:style w:type="character" w:customStyle="1" w:styleId="Corpodetexto2Char1">
    <w:name w:val="Corpo de texto 2 Char1"/>
    <w:basedOn w:val="Fontepargpadro"/>
    <w:link w:val="Corpodetexto2"/>
    <w:uiPriority w:val="99"/>
    <w:semiHidden/>
    <w:rsid w:val="00B849A3"/>
    <w:rPr>
      <w:lang w:val="pt-PT" w:eastAsia="pt-BR"/>
    </w:rPr>
  </w:style>
  <w:style w:type="character" w:customStyle="1" w:styleId="titulosistema1">
    <w:name w:val="titulo_sistema1"/>
    <w:rsid w:val="00B849A3"/>
    <w:rPr>
      <w:rFonts w:ascii="Arial" w:hAnsi="Arial" w:cs="Arial" w:hint="default"/>
      <w:b/>
      <w:bCs/>
      <w:i w:val="0"/>
      <w:iCs w:val="0"/>
      <w:smallCaps w:val="0"/>
      <w:color w:val="000000"/>
      <w:sz w:val="21"/>
      <w:szCs w:val="21"/>
    </w:rPr>
  </w:style>
  <w:style w:type="paragraph" w:customStyle="1" w:styleId="N4">
    <w:name w:val="N4"/>
    <w:basedOn w:val="Normal"/>
    <w:qFormat/>
    <w:rsid w:val="00B849A3"/>
    <w:pPr>
      <w:widowControl/>
      <w:tabs>
        <w:tab w:val="left" w:pos="993"/>
      </w:tabs>
      <w:suppressAutoHyphens w:val="0"/>
      <w:contextualSpacing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customStyle="1" w:styleId="N5">
    <w:name w:val="N5"/>
    <w:basedOn w:val="N4"/>
    <w:qFormat/>
    <w:rsid w:val="00B849A3"/>
  </w:style>
  <w:style w:type="paragraph" w:customStyle="1" w:styleId="Contedodetabela">
    <w:name w:val="Conteúdo de tabela"/>
    <w:basedOn w:val="Normal"/>
    <w:rsid w:val="00B849A3"/>
    <w:pPr>
      <w:widowControl/>
      <w:suppressLineNumbers/>
    </w:pPr>
    <w:rPr>
      <w:rFonts w:eastAsia="Times New Roman"/>
      <w:sz w:val="20"/>
      <w:szCs w:val="20"/>
      <w:lang w:val="pt-PT"/>
    </w:rPr>
  </w:style>
  <w:style w:type="character" w:customStyle="1" w:styleId="highlight">
    <w:name w:val="highlight"/>
    <w:rsid w:val="00B849A3"/>
  </w:style>
  <w:style w:type="paragraph" w:customStyle="1" w:styleId="Nivel01">
    <w:name w:val="Nivel 01"/>
    <w:basedOn w:val="Ttulo1"/>
    <w:next w:val="Normal"/>
    <w:link w:val="Nivel01Char"/>
    <w:autoRedefine/>
    <w:qFormat/>
    <w:rsid w:val="00B849A3"/>
    <w:pPr>
      <w:keepLines/>
      <w:widowControl/>
      <w:numPr>
        <w:numId w:val="0"/>
      </w:numPr>
      <w:tabs>
        <w:tab w:val="left" w:pos="567"/>
      </w:tabs>
      <w:suppressAutoHyphens w:val="0"/>
      <w:spacing w:beforeLines="120" w:before="288" w:afterLines="120" w:after="288" w:line="312" w:lineRule="auto"/>
      <w:jc w:val="both"/>
    </w:pPr>
    <w:rPr>
      <w:rFonts w:ascii="Arial" w:eastAsia="MS Gothic" w:hAnsi="Arial" w:cs="Arial"/>
      <w:sz w:val="22"/>
      <w:szCs w:val="22"/>
      <w:lang w:eastAsia="pt-BR"/>
    </w:rPr>
  </w:style>
  <w:style w:type="character" w:customStyle="1" w:styleId="Nivel01Char">
    <w:name w:val="Nivel 01 Char"/>
    <w:link w:val="Nivel01"/>
    <w:rsid w:val="00B849A3"/>
    <w:rPr>
      <w:rFonts w:ascii="Arial" w:eastAsia="MS Gothic" w:hAnsi="Arial" w:cs="Arial"/>
      <w:b/>
      <w:bCs/>
      <w:sz w:val="22"/>
      <w:szCs w:val="22"/>
      <w:lang w:eastAsia="pt-BR"/>
    </w:rPr>
  </w:style>
  <w:style w:type="paragraph" w:customStyle="1" w:styleId="Nivel2">
    <w:name w:val="Nivel 2"/>
    <w:basedOn w:val="Normal"/>
    <w:link w:val="Nivel2Char"/>
    <w:qFormat/>
    <w:rsid w:val="00B849A3"/>
    <w:pPr>
      <w:widowControl/>
      <w:numPr>
        <w:ilvl w:val="3"/>
        <w:numId w:val="12"/>
      </w:numPr>
      <w:suppressAutoHyphens w:val="0"/>
      <w:spacing w:before="120" w:after="120" w:line="276" w:lineRule="auto"/>
      <w:ind w:left="999" w:hanging="432"/>
      <w:jc w:val="both"/>
    </w:pPr>
    <w:rPr>
      <w:rFonts w:ascii="Arial" w:eastAsia="MS Mincho" w:hAnsi="Arial" w:cs="Arial"/>
      <w:color w:val="000000"/>
      <w:sz w:val="20"/>
      <w:szCs w:val="20"/>
      <w:lang w:eastAsia="pt-BR"/>
    </w:rPr>
  </w:style>
  <w:style w:type="character" w:customStyle="1" w:styleId="Nivel2Char">
    <w:name w:val="Nivel 2 Char"/>
    <w:link w:val="Nivel2"/>
    <w:locked/>
    <w:rsid w:val="00B849A3"/>
    <w:rPr>
      <w:rFonts w:ascii="Arial" w:eastAsia="MS Mincho" w:hAnsi="Arial" w:cs="Arial"/>
      <w:color w:val="000000"/>
      <w:lang w:eastAsia="pt-BR"/>
    </w:rPr>
  </w:style>
  <w:style w:type="paragraph" w:customStyle="1" w:styleId="Nivel3">
    <w:name w:val="Nivel 3"/>
    <w:basedOn w:val="Normal"/>
    <w:link w:val="Nivel3Char"/>
    <w:qFormat/>
    <w:rsid w:val="00B849A3"/>
    <w:pPr>
      <w:widowControl/>
      <w:numPr>
        <w:ilvl w:val="2"/>
        <w:numId w:val="12"/>
      </w:numPr>
      <w:suppressAutoHyphens w:val="0"/>
      <w:spacing w:before="120" w:after="120" w:line="276" w:lineRule="auto"/>
      <w:jc w:val="both"/>
    </w:pPr>
    <w:rPr>
      <w:rFonts w:ascii="Arial" w:eastAsia="MS Mincho" w:hAnsi="Arial" w:cs="Arial"/>
      <w:color w:val="000000"/>
      <w:sz w:val="20"/>
      <w:szCs w:val="20"/>
      <w:lang w:eastAsia="pt-BR"/>
    </w:rPr>
  </w:style>
  <w:style w:type="character" w:customStyle="1" w:styleId="Nivel3Char">
    <w:name w:val="Nivel 3 Char"/>
    <w:link w:val="Nivel3"/>
    <w:rsid w:val="00B849A3"/>
    <w:rPr>
      <w:rFonts w:ascii="Arial" w:eastAsia="MS Mincho" w:hAnsi="Arial" w:cs="Arial"/>
      <w:color w:val="000000"/>
      <w:lang w:eastAsia="pt-BR"/>
    </w:rPr>
  </w:style>
  <w:style w:type="paragraph" w:customStyle="1" w:styleId="Nivel4">
    <w:name w:val="Nivel 4"/>
    <w:basedOn w:val="Nivel3"/>
    <w:link w:val="Nivel4Char"/>
    <w:qFormat/>
    <w:rsid w:val="00B849A3"/>
    <w:pPr>
      <w:numPr>
        <w:ilvl w:val="0"/>
        <w:numId w:val="0"/>
      </w:numPr>
      <w:ind w:left="2491" w:hanging="648"/>
    </w:pPr>
    <w:rPr>
      <w:color w:val="auto"/>
    </w:rPr>
  </w:style>
  <w:style w:type="character" w:customStyle="1" w:styleId="Nivel4Char">
    <w:name w:val="Nivel 4 Char"/>
    <w:link w:val="Nivel4"/>
    <w:rsid w:val="00B849A3"/>
    <w:rPr>
      <w:rFonts w:ascii="Arial" w:eastAsia="MS Mincho" w:hAnsi="Arial" w:cs="Arial"/>
      <w:lang w:eastAsia="pt-BR"/>
    </w:rPr>
  </w:style>
  <w:style w:type="paragraph" w:customStyle="1" w:styleId="Nivel5">
    <w:name w:val="Nivel 5"/>
    <w:basedOn w:val="Nivel4"/>
    <w:qFormat/>
    <w:rsid w:val="00B849A3"/>
    <w:pPr>
      <w:numPr>
        <w:ilvl w:val="4"/>
      </w:numPr>
      <w:tabs>
        <w:tab w:val="num" w:pos="0"/>
      </w:tabs>
      <w:ind w:left="851" w:hanging="648"/>
    </w:pPr>
  </w:style>
  <w:style w:type="character" w:customStyle="1" w:styleId="normaltextrun">
    <w:name w:val="normaltextrun"/>
    <w:rsid w:val="00B849A3"/>
  </w:style>
  <w:style w:type="character" w:customStyle="1" w:styleId="eop">
    <w:name w:val="eop"/>
    <w:rsid w:val="00B849A3"/>
  </w:style>
  <w:style w:type="paragraph" w:customStyle="1" w:styleId="Nvel3-R">
    <w:name w:val="Nível 3-R"/>
    <w:basedOn w:val="Nivel3"/>
    <w:link w:val="Nvel3-RChar"/>
    <w:qFormat/>
    <w:rsid w:val="00B849A3"/>
    <w:pPr>
      <w:numPr>
        <w:ilvl w:val="0"/>
        <w:numId w:val="0"/>
      </w:numPr>
      <w:tabs>
        <w:tab w:val="num" w:pos="0"/>
      </w:tabs>
      <w:ind w:left="284"/>
    </w:pPr>
    <w:rPr>
      <w:i/>
      <w:iCs/>
      <w:color w:val="FF0000"/>
    </w:rPr>
  </w:style>
  <w:style w:type="character" w:customStyle="1" w:styleId="Nvel3-RChar">
    <w:name w:val="Nível 3-R Char"/>
    <w:link w:val="Nvel3-R"/>
    <w:rsid w:val="00B849A3"/>
    <w:rPr>
      <w:rFonts w:ascii="Arial" w:eastAsia="MS Mincho" w:hAnsi="Arial" w:cs="Arial"/>
      <w:i/>
      <w:iCs/>
      <w:color w:val="FF0000"/>
      <w:lang w:eastAsia="pt-BR"/>
    </w:rPr>
  </w:style>
  <w:style w:type="paragraph" w:customStyle="1" w:styleId="Nvel2-Red">
    <w:name w:val="Nível 2 -Red"/>
    <w:basedOn w:val="Nivel2"/>
    <w:link w:val="Nvel2-RedChar"/>
    <w:qFormat/>
    <w:rsid w:val="00B849A3"/>
    <w:pPr>
      <w:numPr>
        <w:ilvl w:val="0"/>
        <w:numId w:val="0"/>
      </w:numPr>
      <w:tabs>
        <w:tab w:val="num" w:pos="0"/>
      </w:tabs>
    </w:pPr>
    <w:rPr>
      <w:i/>
      <w:iCs/>
      <w:color w:val="FF0000"/>
    </w:rPr>
  </w:style>
  <w:style w:type="character" w:customStyle="1" w:styleId="Nvel2-RedChar">
    <w:name w:val="Nível 2 -Red Char"/>
    <w:link w:val="Nvel2-Red"/>
    <w:rsid w:val="00B849A3"/>
    <w:rPr>
      <w:rFonts w:ascii="Arial" w:eastAsia="MS Mincho" w:hAnsi="Arial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B849A3"/>
    <w:pPr>
      <w:tabs>
        <w:tab w:val="num" w:pos="0"/>
      </w:tabs>
      <w:ind w:left="567" w:firstLine="0"/>
    </w:pPr>
    <w:rPr>
      <w:i/>
      <w:iCs/>
      <w:color w:val="FF0000"/>
    </w:rPr>
  </w:style>
  <w:style w:type="character" w:customStyle="1" w:styleId="Nvel4-RChar">
    <w:name w:val="Nível 4-R Char"/>
    <w:link w:val="Nvel4-R"/>
    <w:rsid w:val="00B849A3"/>
    <w:rPr>
      <w:rFonts w:ascii="Arial" w:eastAsia="MS Mincho" w:hAnsi="Arial" w:cs="Arial"/>
      <w:i/>
      <w:iCs/>
      <w:color w:val="FF0000"/>
      <w:lang w:eastAsia="pt-BR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B849A3"/>
    <w:pPr>
      <w:widowControl/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uppressAutoHyphens w:val="0"/>
      <w:spacing w:before="120"/>
      <w:jc w:val="both"/>
    </w:pPr>
    <w:rPr>
      <w:rFonts w:ascii="Arial" w:eastAsia="Calibri" w:hAnsi="Arial" w:cs="Tahoma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basedOn w:val="Fontepargpadro"/>
    <w:link w:val="Citao"/>
    <w:qFormat/>
    <w:rsid w:val="00B849A3"/>
    <w:rPr>
      <w:rFonts w:ascii="Arial" w:eastAsia="Calibri" w:hAnsi="Arial" w:cs="Tahoma"/>
      <w:i/>
      <w:iCs/>
      <w:color w:val="000000"/>
      <w:szCs w:val="24"/>
      <w:shd w:val="clear" w:color="auto" w:fill="FFFFCC"/>
      <w:lang w:eastAsia="en-US"/>
    </w:rPr>
  </w:style>
  <w:style w:type="paragraph" w:customStyle="1" w:styleId="Corpodetexto23">
    <w:name w:val="Corpo de texto 23"/>
    <w:basedOn w:val="Normal"/>
    <w:rsid w:val="00B849A3"/>
    <w:pPr>
      <w:widowControl/>
      <w:jc w:val="both"/>
    </w:pPr>
    <w:rPr>
      <w:rFonts w:eastAsia="Times New Roman"/>
      <w:b/>
      <w:szCs w:val="20"/>
    </w:rPr>
  </w:style>
  <w:style w:type="character" w:customStyle="1" w:styleId="WW8Num21z1">
    <w:name w:val="WW8Num21z1"/>
    <w:rsid w:val="00B849A3"/>
    <w:rPr>
      <w:b/>
    </w:rPr>
  </w:style>
  <w:style w:type="paragraph" w:customStyle="1" w:styleId="TRTit1">
    <w:name w:val="TR_Tit1"/>
    <w:basedOn w:val="PargrafodaLista"/>
    <w:link w:val="TRTit1Char"/>
    <w:autoRedefine/>
    <w:qFormat/>
    <w:rsid w:val="00B849A3"/>
    <w:pPr>
      <w:widowControl/>
      <w:numPr>
        <w:numId w:val="18"/>
      </w:numPr>
      <w:suppressAutoHyphens w:val="0"/>
      <w:spacing w:after="60" w:line="276" w:lineRule="auto"/>
      <w:ind w:left="357" w:hanging="357"/>
      <w:contextualSpacing/>
      <w:jc w:val="both"/>
    </w:pPr>
    <w:rPr>
      <w:rFonts w:ascii="Calibri" w:eastAsia="Calibri" w:hAnsi="Calibri"/>
      <w:b/>
      <w:sz w:val="22"/>
      <w:szCs w:val="22"/>
      <w:lang w:eastAsia="en-US"/>
    </w:rPr>
  </w:style>
  <w:style w:type="character" w:customStyle="1" w:styleId="TRTit1Char">
    <w:name w:val="TR_Tit1 Char"/>
    <w:link w:val="TRTit1"/>
    <w:rsid w:val="00B849A3"/>
    <w:rPr>
      <w:rFonts w:ascii="Calibri" w:eastAsia="Calibri" w:hAnsi="Calibri"/>
      <w:b/>
      <w:sz w:val="22"/>
      <w:szCs w:val="22"/>
      <w:lang w:eastAsia="en-US"/>
    </w:rPr>
  </w:style>
  <w:style w:type="paragraph" w:customStyle="1" w:styleId="TRTit2">
    <w:name w:val="TR_Tit2"/>
    <w:basedOn w:val="PargrafodaLista"/>
    <w:link w:val="TRTit2Char"/>
    <w:autoRedefine/>
    <w:qFormat/>
    <w:rsid w:val="00B849A3"/>
    <w:pPr>
      <w:widowControl/>
      <w:numPr>
        <w:ilvl w:val="1"/>
        <w:numId w:val="18"/>
      </w:numPr>
      <w:suppressAutoHyphens w:val="0"/>
      <w:spacing w:after="60" w:line="276" w:lineRule="auto"/>
      <w:ind w:left="567" w:hanging="567"/>
      <w:contextualSpacing/>
      <w:jc w:val="both"/>
    </w:pPr>
    <w:rPr>
      <w:rFonts w:ascii="Calibri" w:eastAsia="Calibri" w:hAnsi="Calibri"/>
      <w:b/>
      <w:sz w:val="22"/>
      <w:szCs w:val="22"/>
      <w:lang w:eastAsia="en-US"/>
    </w:rPr>
  </w:style>
  <w:style w:type="character" w:customStyle="1" w:styleId="TRTit2Char">
    <w:name w:val="TR_Tit2 Char"/>
    <w:link w:val="TRTit2"/>
    <w:rsid w:val="00B849A3"/>
    <w:rPr>
      <w:rFonts w:ascii="Calibri" w:eastAsia="Calibri" w:hAnsi="Calibri"/>
      <w:b/>
      <w:sz w:val="22"/>
      <w:szCs w:val="22"/>
      <w:lang w:eastAsia="en-US"/>
    </w:rPr>
  </w:style>
  <w:style w:type="paragraph" w:customStyle="1" w:styleId="TRTit3">
    <w:name w:val="TR_Tit3"/>
    <w:basedOn w:val="TRTit2"/>
    <w:next w:val="Normal"/>
    <w:link w:val="TRTit3Char"/>
    <w:qFormat/>
    <w:rsid w:val="00B849A3"/>
    <w:pPr>
      <w:numPr>
        <w:ilvl w:val="2"/>
      </w:numPr>
      <w:ind w:left="0" w:firstLine="0"/>
    </w:pPr>
  </w:style>
  <w:style w:type="paragraph" w:customStyle="1" w:styleId="TRTpicosGerais">
    <w:name w:val="TR_Tópicos Gerais"/>
    <w:basedOn w:val="Normal"/>
    <w:link w:val="TRTpicosGeraisChar"/>
    <w:autoRedefine/>
    <w:qFormat/>
    <w:rsid w:val="00B849A3"/>
    <w:pPr>
      <w:widowControl/>
      <w:suppressAutoHyphens w:val="0"/>
      <w:spacing w:before="200" w:after="100"/>
    </w:pPr>
    <w:rPr>
      <w:rFonts w:ascii="Calibri" w:eastAsia="Calibri" w:hAnsi="Calibri" w:cs="Calibri"/>
      <w:b/>
      <w:bCs/>
      <w:szCs w:val="22"/>
      <w:lang w:eastAsia="en-US"/>
    </w:rPr>
  </w:style>
  <w:style w:type="character" w:customStyle="1" w:styleId="TRTpicosGeraisChar">
    <w:name w:val="TR_Tópicos Gerais Char"/>
    <w:link w:val="TRTpicosGerais"/>
    <w:rsid w:val="00B849A3"/>
    <w:rPr>
      <w:rFonts w:ascii="Calibri" w:eastAsia="Calibri" w:hAnsi="Calibri" w:cs="Calibri"/>
      <w:b/>
      <w:bCs/>
      <w:sz w:val="24"/>
      <w:szCs w:val="22"/>
      <w:lang w:eastAsia="en-US"/>
    </w:rPr>
  </w:style>
  <w:style w:type="paragraph" w:customStyle="1" w:styleId="TRBullets">
    <w:name w:val="TR_Bullets"/>
    <w:basedOn w:val="Normal"/>
    <w:link w:val="TRBulletsChar"/>
    <w:autoRedefine/>
    <w:qFormat/>
    <w:rsid w:val="00B849A3"/>
    <w:pPr>
      <w:widowControl/>
      <w:numPr>
        <w:numId w:val="19"/>
      </w:numPr>
      <w:suppressAutoHyphens w:val="0"/>
      <w:spacing w:after="100" w:line="276" w:lineRule="auto"/>
      <w:ind w:left="284" w:hanging="284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RBulletsChar">
    <w:name w:val="TR_Bullets Char"/>
    <w:link w:val="TRBullets"/>
    <w:rsid w:val="00B849A3"/>
    <w:rPr>
      <w:rFonts w:ascii="Calibri" w:eastAsia="Calibri" w:hAnsi="Calibri"/>
      <w:sz w:val="22"/>
      <w:szCs w:val="22"/>
      <w:lang w:eastAsia="en-US"/>
    </w:rPr>
  </w:style>
  <w:style w:type="paragraph" w:customStyle="1" w:styleId="TRtxt">
    <w:name w:val="TR_txt"/>
    <w:basedOn w:val="Normal"/>
    <w:link w:val="TRtxtChar"/>
    <w:qFormat/>
    <w:rsid w:val="00B849A3"/>
    <w:pPr>
      <w:widowControl/>
      <w:suppressAutoHyphens w:val="0"/>
      <w:spacing w:after="10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RtxtChar">
    <w:name w:val="TR_txt Char"/>
    <w:link w:val="TRtxt"/>
    <w:rsid w:val="00B849A3"/>
    <w:rPr>
      <w:rFonts w:ascii="Calibri" w:eastAsia="Calibri" w:hAnsi="Calibri"/>
      <w:sz w:val="22"/>
      <w:szCs w:val="22"/>
      <w:lang w:eastAsia="en-US"/>
    </w:rPr>
  </w:style>
  <w:style w:type="paragraph" w:customStyle="1" w:styleId="TRNegrito">
    <w:name w:val="TR_Negrito"/>
    <w:basedOn w:val="TRtxt"/>
    <w:link w:val="TRNegritoChar"/>
    <w:qFormat/>
    <w:rsid w:val="00B849A3"/>
    <w:rPr>
      <w:b/>
    </w:rPr>
  </w:style>
  <w:style w:type="character" w:customStyle="1" w:styleId="TRNegritoChar">
    <w:name w:val="TR_Negrito Char"/>
    <w:link w:val="TRNegrito"/>
    <w:rsid w:val="00B849A3"/>
    <w:rPr>
      <w:rFonts w:ascii="Calibri" w:eastAsia="Calibri" w:hAnsi="Calibri"/>
      <w:b/>
      <w:sz w:val="22"/>
      <w:szCs w:val="22"/>
      <w:lang w:eastAsia="en-US"/>
    </w:rPr>
  </w:style>
  <w:style w:type="character" w:customStyle="1" w:styleId="TRTit3Char">
    <w:name w:val="TR_Tit3 Char"/>
    <w:link w:val="TRTit3"/>
    <w:rsid w:val="00B849A3"/>
    <w:rPr>
      <w:rFonts w:ascii="Calibri" w:eastAsia="Calibri" w:hAnsi="Calibri"/>
      <w:b/>
      <w:sz w:val="22"/>
      <w:szCs w:val="22"/>
      <w:lang w:eastAsia="en-US"/>
    </w:rPr>
  </w:style>
  <w:style w:type="paragraph" w:customStyle="1" w:styleId="TRtit4">
    <w:name w:val="TR_tit4"/>
    <w:basedOn w:val="TRtxt"/>
    <w:next w:val="TRtxt"/>
    <w:link w:val="TRtit4Char"/>
    <w:autoRedefine/>
    <w:qFormat/>
    <w:rsid w:val="00B849A3"/>
    <w:pPr>
      <w:numPr>
        <w:ilvl w:val="3"/>
        <w:numId w:val="18"/>
      </w:numPr>
      <w:tabs>
        <w:tab w:val="left" w:pos="709"/>
      </w:tabs>
      <w:ind w:left="0" w:firstLine="0"/>
    </w:pPr>
  </w:style>
  <w:style w:type="character" w:customStyle="1" w:styleId="TRtit4Char">
    <w:name w:val="TR_tit4 Char"/>
    <w:link w:val="TRtit4"/>
    <w:rsid w:val="00B849A3"/>
    <w:rPr>
      <w:rFonts w:ascii="Calibri" w:eastAsia="Calibri" w:hAnsi="Calibri"/>
      <w:sz w:val="22"/>
      <w:szCs w:val="22"/>
      <w:lang w:eastAsia="en-US"/>
    </w:rPr>
  </w:style>
  <w:style w:type="paragraph" w:customStyle="1" w:styleId="TxtNormal">
    <w:name w:val="Txt_Normal"/>
    <w:basedOn w:val="Normal"/>
    <w:link w:val="TxtNormalChar"/>
    <w:qFormat/>
    <w:rsid w:val="00B849A3"/>
    <w:pPr>
      <w:widowControl/>
      <w:suppressAutoHyphens w:val="0"/>
      <w:spacing w:after="10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xtNormalChar">
    <w:name w:val="Txt_Normal Char"/>
    <w:link w:val="TxtNormal"/>
    <w:rsid w:val="00B849A3"/>
    <w:rPr>
      <w:rFonts w:ascii="Calibri" w:eastAsia="Calibri" w:hAnsi="Calibri"/>
      <w:sz w:val="22"/>
      <w:szCs w:val="22"/>
      <w:lang w:eastAsia="en-US"/>
    </w:rPr>
  </w:style>
  <w:style w:type="character" w:customStyle="1" w:styleId="ETtxtChar">
    <w:name w:val="ET_txt Char"/>
    <w:link w:val="ETtxt"/>
    <w:locked/>
    <w:rsid w:val="00B849A3"/>
    <w:rPr>
      <w:rFonts w:ascii="Calibri" w:eastAsia="Calibri" w:hAnsi="Calibri"/>
      <w:sz w:val="22"/>
      <w:szCs w:val="22"/>
      <w:lang w:eastAsia="en-US"/>
    </w:rPr>
  </w:style>
  <w:style w:type="paragraph" w:customStyle="1" w:styleId="ETtxt">
    <w:name w:val="ET_txt"/>
    <w:basedOn w:val="Normal"/>
    <w:link w:val="ETtxtChar"/>
    <w:qFormat/>
    <w:rsid w:val="00B849A3"/>
    <w:pPr>
      <w:widowControl/>
      <w:suppressAutoHyphens w:val="0"/>
      <w:spacing w:after="10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xl86">
    <w:name w:val="xl86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87">
    <w:name w:val="xl87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88">
    <w:name w:val="xl88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lang w:eastAsia="pt-BR"/>
    </w:rPr>
  </w:style>
  <w:style w:type="paragraph" w:customStyle="1" w:styleId="xl89">
    <w:name w:val="xl89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90">
    <w:name w:val="xl90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91">
    <w:name w:val="xl91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92">
    <w:name w:val="xl92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93">
    <w:name w:val="xl93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94">
    <w:name w:val="xl94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Calibri" w:eastAsia="Times New Roman" w:hAnsi="Calibri" w:cs="Calibri"/>
      <w:sz w:val="22"/>
      <w:szCs w:val="22"/>
      <w:lang w:eastAsia="pt-BR"/>
    </w:rPr>
  </w:style>
  <w:style w:type="paragraph" w:customStyle="1" w:styleId="xl95">
    <w:name w:val="xl95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96">
    <w:name w:val="xl96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97">
    <w:name w:val="xl97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98">
    <w:name w:val="xl98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</w:pPr>
    <w:rPr>
      <w:rFonts w:eastAsia="Times New Roman"/>
      <w:color w:val="000000"/>
      <w:lang w:eastAsia="pt-BR"/>
    </w:rPr>
  </w:style>
  <w:style w:type="paragraph" w:customStyle="1" w:styleId="xl99">
    <w:name w:val="xl99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</w:pPr>
    <w:rPr>
      <w:rFonts w:eastAsia="Times New Roman"/>
      <w:lang w:eastAsia="pt-BR"/>
    </w:rPr>
  </w:style>
  <w:style w:type="paragraph" w:customStyle="1" w:styleId="xl100">
    <w:name w:val="xl100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</w:pPr>
    <w:rPr>
      <w:rFonts w:eastAsia="Times New Roman"/>
      <w:color w:val="000000"/>
      <w:lang w:eastAsia="pt-BR"/>
    </w:rPr>
  </w:style>
  <w:style w:type="paragraph" w:customStyle="1" w:styleId="xl101">
    <w:name w:val="xl101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02">
    <w:name w:val="xl102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lang w:eastAsia="pt-BR"/>
    </w:rPr>
  </w:style>
  <w:style w:type="paragraph" w:customStyle="1" w:styleId="xl103">
    <w:name w:val="xl103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04">
    <w:name w:val="xl104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05">
    <w:name w:val="xl105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06">
    <w:name w:val="xl106"/>
    <w:basedOn w:val="Normal"/>
    <w:rsid w:val="00B849A3"/>
    <w:pPr>
      <w:widowControl/>
      <w:pBdr>
        <w:top w:val="single" w:sz="8" w:space="0" w:color="auto"/>
        <w:bottom w:val="single" w:sz="8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07">
    <w:name w:val="xl107"/>
    <w:basedOn w:val="Normal"/>
    <w:rsid w:val="00B849A3"/>
    <w:pPr>
      <w:widowControl/>
      <w:pBdr>
        <w:top w:val="single" w:sz="8" w:space="0" w:color="auto"/>
        <w:bottom w:val="single" w:sz="8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lang w:eastAsia="pt-BR"/>
    </w:rPr>
  </w:style>
  <w:style w:type="paragraph" w:customStyle="1" w:styleId="xl108">
    <w:name w:val="xl108"/>
    <w:basedOn w:val="Normal"/>
    <w:rsid w:val="00B849A3"/>
    <w:pPr>
      <w:widowControl/>
      <w:pBdr>
        <w:top w:val="single" w:sz="8" w:space="0" w:color="auto"/>
        <w:bottom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09">
    <w:name w:val="xl109"/>
    <w:basedOn w:val="Normal"/>
    <w:rsid w:val="00B849A3"/>
    <w:pPr>
      <w:widowControl/>
      <w:pBdr>
        <w:top w:val="single" w:sz="8" w:space="0" w:color="auto"/>
        <w:bottom w:val="single" w:sz="8" w:space="0" w:color="auto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10">
    <w:name w:val="xl110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11">
    <w:name w:val="xl111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12">
    <w:name w:val="xl112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13">
    <w:name w:val="xl113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14">
    <w:name w:val="xl114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15">
    <w:name w:val="xl115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16">
    <w:name w:val="xl116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17">
    <w:name w:val="xl117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18">
    <w:name w:val="xl118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19">
    <w:name w:val="xl119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20">
    <w:name w:val="xl120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21">
    <w:name w:val="xl121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22">
    <w:name w:val="xl122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23">
    <w:name w:val="xl123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24">
    <w:name w:val="xl124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25">
    <w:name w:val="xl125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26">
    <w:name w:val="xl126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</w:pPr>
    <w:rPr>
      <w:rFonts w:eastAsia="Times New Roman"/>
      <w:b/>
      <w:bCs/>
      <w:lang w:eastAsia="pt-BR"/>
    </w:rPr>
  </w:style>
  <w:style w:type="paragraph" w:customStyle="1" w:styleId="xl127">
    <w:name w:val="xl127"/>
    <w:basedOn w:val="Normal"/>
    <w:rsid w:val="00B849A3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28">
    <w:name w:val="xl128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000000"/>
      </w:pBdr>
      <w:shd w:val="clear" w:color="CCCCFF" w:fill="C0C0C0"/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29">
    <w:name w:val="xl129"/>
    <w:basedOn w:val="Normal"/>
    <w:rsid w:val="00B849A3"/>
    <w:pPr>
      <w:widowControl/>
      <w:pBdr>
        <w:top w:val="single" w:sz="4" w:space="0" w:color="auto"/>
        <w:left w:val="single" w:sz="4" w:space="0" w:color="000000"/>
        <w:bottom w:val="single" w:sz="4" w:space="0" w:color="auto"/>
        <w:right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30">
    <w:name w:val="xl130"/>
    <w:basedOn w:val="Normal"/>
    <w:rsid w:val="00B849A3"/>
    <w:pPr>
      <w:widowControl/>
      <w:pBdr>
        <w:top w:val="single" w:sz="4" w:space="0" w:color="auto"/>
        <w:left w:val="single" w:sz="4" w:space="0" w:color="000000"/>
        <w:bottom w:val="single" w:sz="4" w:space="0" w:color="auto"/>
        <w:right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31">
    <w:name w:val="xl131"/>
    <w:basedOn w:val="Normal"/>
    <w:rsid w:val="00B849A3"/>
    <w:pPr>
      <w:widowControl/>
      <w:pBdr>
        <w:top w:val="single" w:sz="4" w:space="0" w:color="auto"/>
        <w:left w:val="single" w:sz="4" w:space="0" w:color="000000"/>
        <w:bottom w:val="single" w:sz="4" w:space="0" w:color="auto"/>
        <w:right w:val="single" w:sz="8" w:space="0" w:color="auto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32">
    <w:name w:val="xl132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33">
    <w:name w:val="xl133"/>
    <w:basedOn w:val="Normal"/>
    <w:rsid w:val="00B849A3"/>
    <w:pPr>
      <w:widowControl/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34">
    <w:name w:val="xl134"/>
    <w:basedOn w:val="Normal"/>
    <w:rsid w:val="00B849A3"/>
    <w:pPr>
      <w:widowControl/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lang w:eastAsia="pt-BR"/>
    </w:rPr>
  </w:style>
  <w:style w:type="paragraph" w:customStyle="1" w:styleId="xl135">
    <w:name w:val="xl135"/>
    <w:basedOn w:val="Normal"/>
    <w:rsid w:val="00B849A3"/>
    <w:pPr>
      <w:widowControl/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36">
    <w:name w:val="xl136"/>
    <w:basedOn w:val="Normal"/>
    <w:rsid w:val="00B849A3"/>
    <w:pPr>
      <w:widowControl/>
      <w:pBdr>
        <w:top w:val="single" w:sz="4" w:space="0" w:color="000000"/>
        <w:left w:val="single" w:sz="4" w:space="0" w:color="auto"/>
        <w:bottom w:val="single" w:sz="4" w:space="0" w:color="auto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37">
    <w:name w:val="xl137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38">
    <w:name w:val="xl138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39">
    <w:name w:val="xl139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lang w:eastAsia="pt-BR"/>
    </w:rPr>
  </w:style>
  <w:style w:type="paragraph" w:customStyle="1" w:styleId="xl140">
    <w:name w:val="xl140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41">
    <w:name w:val="xl141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42">
    <w:name w:val="xl142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43">
    <w:name w:val="xl143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44">
    <w:name w:val="xl144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45">
    <w:name w:val="xl145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46">
    <w:name w:val="xl146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47">
    <w:name w:val="xl147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48">
    <w:name w:val="xl148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49">
    <w:name w:val="xl149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50">
    <w:name w:val="xl150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51">
    <w:name w:val="xl151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lang w:eastAsia="pt-BR"/>
    </w:rPr>
  </w:style>
  <w:style w:type="paragraph" w:customStyle="1" w:styleId="xl152">
    <w:name w:val="xl152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53">
    <w:name w:val="xl153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54">
    <w:name w:val="xl154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55">
    <w:name w:val="xl155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000000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56">
    <w:name w:val="xl156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000000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b/>
      <w:bCs/>
      <w:lang w:eastAsia="pt-BR"/>
    </w:rPr>
  </w:style>
  <w:style w:type="paragraph" w:customStyle="1" w:styleId="xl157">
    <w:name w:val="xl157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000000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lang w:eastAsia="pt-BR"/>
    </w:rPr>
  </w:style>
  <w:style w:type="paragraph" w:customStyle="1" w:styleId="xl158">
    <w:name w:val="xl158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000000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59">
    <w:name w:val="xl159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000000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60">
    <w:name w:val="xl160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61">
    <w:name w:val="xl161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auto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62">
    <w:name w:val="xl162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63">
    <w:name w:val="xl163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lang w:eastAsia="pt-BR"/>
    </w:rPr>
  </w:style>
  <w:style w:type="paragraph" w:customStyle="1" w:styleId="xl164">
    <w:name w:val="xl164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65">
    <w:name w:val="xl165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66">
    <w:name w:val="xl166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67">
    <w:name w:val="xl167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68">
    <w:name w:val="xl168"/>
    <w:basedOn w:val="Normal"/>
    <w:rsid w:val="00B849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69">
    <w:name w:val="xl169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70">
    <w:name w:val="xl170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lang w:eastAsia="pt-BR"/>
    </w:rPr>
  </w:style>
  <w:style w:type="paragraph" w:customStyle="1" w:styleId="xl171">
    <w:name w:val="xl171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72">
    <w:name w:val="xl172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lang w:eastAsia="pt-BR"/>
    </w:rPr>
  </w:style>
  <w:style w:type="paragraph" w:customStyle="1" w:styleId="xl173">
    <w:name w:val="xl173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color w:val="000000"/>
      <w:lang w:eastAsia="pt-BR"/>
    </w:rPr>
  </w:style>
  <w:style w:type="paragraph" w:customStyle="1" w:styleId="xl174">
    <w:name w:val="xl174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75">
    <w:name w:val="xl175"/>
    <w:basedOn w:val="Normal"/>
    <w:rsid w:val="00B849A3"/>
    <w:pPr>
      <w:widowControl/>
      <w:pBdr>
        <w:top w:val="single" w:sz="4" w:space="0" w:color="000000"/>
        <w:bottom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color w:val="000000"/>
      <w:lang w:eastAsia="pt-BR"/>
    </w:rPr>
  </w:style>
  <w:style w:type="paragraph" w:customStyle="1" w:styleId="xl176">
    <w:name w:val="xl176"/>
    <w:basedOn w:val="Normal"/>
    <w:rsid w:val="00B849A3"/>
    <w:pPr>
      <w:widowControl/>
      <w:pBdr>
        <w:top w:val="single" w:sz="4" w:space="0" w:color="000000"/>
        <w:bottom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77">
    <w:name w:val="xl177"/>
    <w:basedOn w:val="Normal"/>
    <w:rsid w:val="00B849A3"/>
    <w:pPr>
      <w:widowControl/>
      <w:pBdr>
        <w:top w:val="single" w:sz="4" w:space="0" w:color="auto"/>
        <w:left w:val="single" w:sz="4" w:space="0" w:color="000000"/>
        <w:bottom w:val="single" w:sz="4" w:space="0" w:color="auto"/>
        <w:right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lang w:eastAsia="pt-BR"/>
    </w:rPr>
  </w:style>
  <w:style w:type="paragraph" w:customStyle="1" w:styleId="xl178">
    <w:name w:val="xl178"/>
    <w:basedOn w:val="Normal"/>
    <w:rsid w:val="00B849A3"/>
    <w:pPr>
      <w:widowControl/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79">
    <w:name w:val="xl179"/>
    <w:basedOn w:val="Normal"/>
    <w:rsid w:val="00B849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80">
    <w:name w:val="xl180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lang w:eastAsia="pt-BR"/>
    </w:rPr>
  </w:style>
  <w:style w:type="paragraph" w:customStyle="1" w:styleId="xl181">
    <w:name w:val="xl181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l182">
    <w:name w:val="xl182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83">
    <w:name w:val="xl183"/>
    <w:basedOn w:val="Normal"/>
    <w:rsid w:val="00B849A3"/>
    <w:pPr>
      <w:widowControl/>
      <w:suppressAutoHyphens w:val="0"/>
      <w:spacing w:before="100" w:beforeAutospacing="1" w:after="100" w:afterAutospacing="1"/>
      <w:textAlignment w:val="center"/>
    </w:pPr>
    <w:rPr>
      <w:rFonts w:eastAsia="Times New Roman"/>
      <w:lang w:eastAsia="pt-BR"/>
    </w:rPr>
  </w:style>
  <w:style w:type="paragraph" w:customStyle="1" w:styleId="xl184">
    <w:name w:val="xl184"/>
    <w:basedOn w:val="Normal"/>
    <w:rsid w:val="00B849A3"/>
    <w:pPr>
      <w:widowControl/>
      <w:pBdr>
        <w:top w:val="single" w:sz="4" w:space="0" w:color="000000"/>
        <w:left w:val="single" w:sz="4" w:space="0" w:color="000000"/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85">
    <w:name w:val="xl185"/>
    <w:basedOn w:val="Normal"/>
    <w:rsid w:val="00B849A3"/>
    <w:pPr>
      <w:widowControl/>
      <w:pBdr>
        <w:top w:val="single" w:sz="4" w:space="0" w:color="000000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86">
    <w:name w:val="xl186"/>
    <w:basedOn w:val="Normal"/>
    <w:rsid w:val="00B849A3"/>
    <w:pPr>
      <w:widowControl/>
      <w:pBdr>
        <w:top w:val="single" w:sz="4" w:space="0" w:color="000000"/>
        <w:bottom w:val="single" w:sz="4" w:space="0" w:color="auto"/>
        <w:right w:val="single" w:sz="8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lang w:eastAsia="pt-BR"/>
    </w:rPr>
  </w:style>
  <w:style w:type="paragraph" w:customStyle="1" w:styleId="xl187">
    <w:name w:val="xl187"/>
    <w:basedOn w:val="Normal"/>
    <w:rsid w:val="00B849A3"/>
    <w:pPr>
      <w:widowControl/>
      <w:pBdr>
        <w:left w:val="single" w:sz="8" w:space="0" w:color="auto"/>
        <w:bottom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88">
    <w:name w:val="xl188"/>
    <w:basedOn w:val="Normal"/>
    <w:rsid w:val="00B849A3"/>
    <w:pPr>
      <w:widowControl/>
      <w:pBdr>
        <w:bottom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89">
    <w:name w:val="xl189"/>
    <w:basedOn w:val="Normal"/>
    <w:rsid w:val="00B849A3"/>
    <w:pPr>
      <w:widowControl/>
      <w:pBdr>
        <w:bottom w:val="single" w:sz="4" w:space="0" w:color="000000"/>
        <w:right w:val="single" w:sz="8" w:space="0" w:color="auto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90">
    <w:name w:val="xl190"/>
    <w:basedOn w:val="Normal"/>
    <w:rsid w:val="00B849A3"/>
    <w:pPr>
      <w:widowControl/>
      <w:pBdr>
        <w:top w:val="single" w:sz="4" w:space="0" w:color="000000"/>
        <w:left w:val="single" w:sz="8" w:space="0" w:color="auto"/>
        <w:bottom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91">
    <w:name w:val="xl191"/>
    <w:basedOn w:val="Normal"/>
    <w:rsid w:val="00B849A3"/>
    <w:pPr>
      <w:widowControl/>
      <w:pBdr>
        <w:top w:val="single" w:sz="4" w:space="0" w:color="000000"/>
        <w:bottom w:val="single" w:sz="4" w:space="0" w:color="000000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92">
    <w:name w:val="xl192"/>
    <w:basedOn w:val="Normal"/>
    <w:rsid w:val="00B849A3"/>
    <w:pPr>
      <w:widowControl/>
      <w:pBdr>
        <w:top w:val="single" w:sz="4" w:space="0" w:color="000000"/>
        <w:bottom w:val="single" w:sz="4" w:space="0" w:color="000000"/>
        <w:right w:val="single" w:sz="8" w:space="0" w:color="auto"/>
      </w:pBdr>
      <w:shd w:val="clear" w:color="CCCCFF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FFFFFF"/>
      <w:sz w:val="22"/>
      <w:szCs w:val="22"/>
      <w:lang w:eastAsia="pt-BR"/>
    </w:rPr>
  </w:style>
  <w:style w:type="paragraph" w:customStyle="1" w:styleId="xl193">
    <w:name w:val="xl193"/>
    <w:basedOn w:val="Normal"/>
    <w:rsid w:val="00B849A3"/>
    <w:pPr>
      <w:widowControl/>
      <w:pBdr>
        <w:left w:val="single" w:sz="8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  <w:style w:type="paragraph" w:customStyle="1" w:styleId="xl194">
    <w:name w:val="xl194"/>
    <w:basedOn w:val="Normal"/>
    <w:rsid w:val="00B849A3"/>
    <w:pPr>
      <w:widowControl/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  <w:style w:type="paragraph" w:customStyle="1" w:styleId="xl195">
    <w:name w:val="xl195"/>
    <w:basedOn w:val="Normal"/>
    <w:rsid w:val="00B849A3"/>
    <w:pPr>
      <w:widowControl/>
      <w:pBdr>
        <w:right w:val="single" w:sz="8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  <w:style w:type="paragraph" w:customStyle="1" w:styleId="xl196">
    <w:name w:val="xl196"/>
    <w:basedOn w:val="Normal"/>
    <w:rsid w:val="00B849A3"/>
    <w:pPr>
      <w:widowControl/>
      <w:pBdr>
        <w:left w:val="single" w:sz="8" w:space="0" w:color="auto"/>
        <w:bottom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  <w:style w:type="paragraph" w:customStyle="1" w:styleId="xl197">
    <w:name w:val="xl197"/>
    <w:basedOn w:val="Normal"/>
    <w:rsid w:val="00B849A3"/>
    <w:pPr>
      <w:widowControl/>
      <w:pBdr>
        <w:bottom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  <w:style w:type="paragraph" w:customStyle="1" w:styleId="xl198">
    <w:name w:val="xl198"/>
    <w:basedOn w:val="Normal"/>
    <w:rsid w:val="00B849A3"/>
    <w:pPr>
      <w:widowControl/>
      <w:pBdr>
        <w:bottom w:val="single" w:sz="4" w:space="0" w:color="000000"/>
        <w:right w:val="single" w:sz="8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8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7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etesb.sp.gov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A7C9F-182F-4B0C-A356-53856792B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1011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COTAÇÃO DE PREÇOS Nº 923/2006/300</vt:lpstr>
    </vt:vector>
  </TitlesOfParts>
  <Company>cetesb</Company>
  <LinksUpToDate>false</LinksUpToDate>
  <CharactersWithSpaces>6460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 DE PREÇOS Nº 923/2006/300</dc:title>
  <dc:creator>pedro fioravante netto pfn</dc:creator>
  <cp:lastModifiedBy>Carlos Alberto Coimbrao Junior</cp:lastModifiedBy>
  <cp:revision>2</cp:revision>
  <cp:lastPrinted>2021-04-05T13:53:00Z</cp:lastPrinted>
  <dcterms:created xsi:type="dcterms:W3CDTF">2024-08-14T20:21:00Z</dcterms:created>
  <dcterms:modified xsi:type="dcterms:W3CDTF">2024-08-14T20:21:00Z</dcterms:modified>
</cp:coreProperties>
</file>